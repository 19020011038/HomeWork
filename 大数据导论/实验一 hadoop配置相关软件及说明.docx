
<file path=[Content_Types].xml><?xml version="1.0" encoding="utf-8"?>
<Types xmlns="http://schemas.openxmlformats.org/package/2006/content-types">
  <Default Extension="pptx" ContentType="application/vnd.openxmlformats-officedocument.presentationml.presentation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default" w:eastAsia="宋体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本篇实验环境：VMvare16pro + centos7最小安装版 + hadoop3.1.3 + jdk8 +主机名为namenode、datanode1、datanode2三台虚拟机IP 分贝配置为</w:t>
      </w:r>
      <w:r>
        <w:rPr>
          <w:rFonts w:hint="eastAsia"/>
          <w:b w:val="0"/>
          <w:bCs w:val="0"/>
          <w:highlight w:val="yellow"/>
          <w:lang w:val="en-US" w:eastAsia="zh-CN"/>
        </w:rPr>
        <w:t>192.168.10.0、192.168.10.1、192.168.10.2   （centos镜像 、hadoop3 、 jdk8、  xshell安装包见QQ群 ）</w:t>
      </w:r>
    </w:p>
    <w:p>
      <w:pPr>
        <w:numPr>
          <w:ilvl w:val="0"/>
          <w:numId w:val="1"/>
        </w:numPr>
      </w:pPr>
      <w:r>
        <w:t>VMware软件的安装</w:t>
      </w:r>
      <w:r>
        <w:rPr>
          <w:rFonts w:hint="eastAsia"/>
          <w:lang w:eastAsia="zh-CN"/>
        </w:rPr>
        <w:t>（</w:t>
      </w:r>
      <w:r>
        <w:rPr>
          <w:rFonts w:hint="eastAsia"/>
          <w:color w:val="FF0000"/>
          <w:lang w:val="en-US" w:eastAsia="zh-CN"/>
        </w:rPr>
        <w:t>课前安装</w:t>
      </w:r>
      <w:r>
        <w:rPr>
          <w:rFonts w:hint="eastAsia"/>
          <w:lang w:eastAsia="zh-CN"/>
        </w:rPr>
        <w:t>）</w:t>
      </w:r>
    </w:p>
    <w:p>
      <w:r>
        <w:t>需要用到以下软件：</w:t>
      </w:r>
      <w:bookmarkStart w:id="0" w:name="_Hlk51155050"/>
      <w:r>
        <w:rPr>
          <w:b/>
          <w:bCs/>
          <w:color w:val="FF0000"/>
        </w:rPr>
        <w:t>VMware软件</w:t>
      </w:r>
      <w:bookmarkEnd w:id="0"/>
      <w:r>
        <w:t>，在自己的电脑上安装虚拟机。软件下载地址和激活方式详见所给网址，博客中有详细教程。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大家可以自行查找安装教程以及其他版本）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"https://mp.weixin.qq.com/s/fvVa9g4eJxqHl0LHJiQ3Ig"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https://mp.weixin.qq.com/s/fvVa9g4eJxqHl0LHJiQ3Ig</w:t>
      </w:r>
      <w:r>
        <w:rPr>
          <w:rFonts w:hint="eastAsia"/>
        </w:rPr>
        <w:fldChar w:fldCharType="end"/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t>安装Linux系统</w:t>
      </w:r>
      <w:r>
        <w:rPr>
          <w:rFonts w:hint="eastAsia"/>
          <w:lang w:val="en-US" w:eastAsia="zh-CN"/>
        </w:rPr>
        <w:t xml:space="preserve"> （</w:t>
      </w:r>
      <w:r>
        <w:rPr>
          <w:rFonts w:hint="eastAsia"/>
          <w:color w:val="C00000"/>
          <w:lang w:val="en-US" w:eastAsia="zh-CN"/>
        </w:rPr>
        <w:t>上课演示</w:t>
      </w:r>
      <w:r>
        <w:rPr>
          <w:rFonts w:hint="eastAsia"/>
          <w:lang w:val="en-US" w:eastAsia="zh-CN"/>
        </w:rPr>
        <w:t>）--- 只需安装一个，后期克隆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VMware安装centos教程 ：</w:t>
      </w:r>
      <w:r>
        <w:rPr>
          <w:rFonts w:hint="default"/>
          <w:lang w:val="en-US" w:eastAsia="zh-CN"/>
        </w:rPr>
        <w:t>https://www.jianshu.com/p/fd79fdea8224</w:t>
      </w:r>
      <w:r>
        <w:rPr>
          <w:rFonts w:hint="eastAsia"/>
          <w:lang w:val="en-US" w:eastAsia="zh-CN"/>
        </w:rPr>
        <w:t>（注意配置区别）</w:t>
      </w: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highlight w:val="yellow"/>
          <w:lang w:val="en-US" w:eastAsia="zh-CN"/>
        </w:rPr>
        <w:t>实验需要三台虚拟机，请根据自身电脑配置选择硬件参数，建议一核+内存4G+硬盘50G电脑配置不高可以减少内存和硬盘容量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</w:t>
      </w:r>
      <w:r>
        <w:t>时需要用到镜像软件，我使用的是</w:t>
      </w:r>
      <w:r>
        <w:rPr>
          <w:color w:val="FF0000"/>
        </w:rPr>
        <w:t>CentOS7镜像</w:t>
      </w:r>
      <w:r>
        <w:t>，</w:t>
      </w:r>
      <w:r>
        <w:rPr>
          <w:rFonts w:hint="eastAsia"/>
          <w:lang w:val="en-US" w:eastAsia="zh-CN"/>
        </w:rPr>
        <w:t>镜像安装包见QQ群百度网盘链接</w:t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或者自己下载：</w:t>
      </w:r>
      <w:r>
        <w:t>镜像下载地址</w:t>
      </w:r>
      <w:r>
        <w:rPr>
          <w:rFonts w:hint="eastAsia"/>
          <w:lang w:val="en-US" w:eastAsia="zh-CN"/>
        </w:rPr>
        <w:t>如下</w:t>
      </w:r>
    </w:p>
    <w:p>
      <w:pPr>
        <w:rPr>
          <w:rFonts w:hint="default"/>
          <w:lang w:val="en-US" w:eastAsia="zh-CN"/>
        </w:rPr>
      </w:pPr>
      <w:r>
        <w:fldChar w:fldCharType="begin"/>
      </w:r>
      <w:r>
        <w:instrText xml:space="preserve"> HYPERLINK "http://isoredirect.centos.org/centos/7/isos/x86_64/CentOS-7-x86_64-DVD-1810.iso" </w:instrText>
      </w:r>
      <w:r>
        <w:fldChar w:fldCharType="separate"/>
      </w:r>
      <w:r>
        <w:rPr>
          <w:rStyle w:val="7"/>
          <w:rFonts w:hint="eastAsia"/>
        </w:rPr>
        <w:t>http://isoredirect.centos.org/centos/7/isos/x86_64/CentOS-7-x86_64-DVD-1810.iso</w:t>
      </w:r>
      <w:r>
        <w:rPr>
          <w:rStyle w:val="7"/>
          <w:rFonts w:hint="eastAsia"/>
        </w:rPr>
        <w:fldChar w:fldCharType="end"/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配置模板虚拟机   （先配置一台模板机namenode后，克隆其余两台，节省时间）</w:t>
      </w:r>
    </w:p>
    <w:p>
      <w:pPr>
        <w:numPr>
          <w:ilvl w:val="0"/>
          <w:numId w:val="2"/>
        </w:numPr>
        <w:ind w:firstLine="422" w:firstLineChars="20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修改ip和主机名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-配置VMware ip地址</w:t>
      </w:r>
    </w:p>
    <w:p>
      <w:pPr>
        <w:ind w:left="840" w:leftChars="0"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打开</w:t>
      </w:r>
      <w:r>
        <w:rPr>
          <w:rFonts w:hint="eastAsia"/>
          <w:b/>
          <w:bCs/>
          <w:lang w:val="en-US" w:eastAsia="zh-CN"/>
        </w:rPr>
        <w:t>VMware</w:t>
      </w:r>
      <w:r>
        <w:rPr>
          <w:rFonts w:hint="eastAsia"/>
          <w:lang w:val="en-US" w:eastAsia="zh-CN"/>
        </w:rPr>
        <w:t>，点击</w:t>
      </w:r>
      <w:r>
        <w:rPr>
          <w:rFonts w:hint="eastAsia"/>
          <w:b/>
          <w:bCs/>
          <w:lang w:val="en-US" w:eastAsia="zh-CN"/>
        </w:rPr>
        <w:t>编辑</w:t>
      </w:r>
      <w:r>
        <w:rPr>
          <w:rFonts w:hint="eastAsia"/>
          <w:lang w:val="en-US" w:eastAsia="zh-CN"/>
        </w:rPr>
        <w:t>，然后选择</w:t>
      </w:r>
      <w:r>
        <w:rPr>
          <w:rFonts w:hint="eastAsia"/>
          <w:b/>
          <w:bCs/>
          <w:lang w:val="en-US" w:eastAsia="zh-CN"/>
        </w:rPr>
        <w:t>虚拟网络编辑器</w:t>
      </w:r>
      <w:r>
        <w:rPr>
          <w:rFonts w:hint="eastAsia"/>
          <w:b w:val="0"/>
          <w:bCs w:val="0"/>
          <w:lang w:val="en-US" w:eastAsia="zh-CN"/>
        </w:rPr>
        <w:t>，点击</w:t>
      </w:r>
      <w:r>
        <w:rPr>
          <w:rFonts w:hint="eastAsia"/>
          <w:b/>
          <w:bCs/>
          <w:lang w:val="en-US" w:eastAsia="zh-CN"/>
        </w:rPr>
        <w:t>VMnet8</w:t>
      </w:r>
      <w:r>
        <w:rPr>
          <w:rFonts w:hint="eastAsia"/>
          <w:b w:val="0"/>
          <w:bCs w:val="0"/>
          <w:lang w:val="en-US" w:eastAsia="zh-CN"/>
        </w:rPr>
        <w:t>后点击</w:t>
      </w:r>
      <w:r>
        <w:rPr>
          <w:rFonts w:hint="eastAsia"/>
          <w:b/>
          <w:bCs/>
          <w:lang w:val="en-US" w:eastAsia="zh-CN"/>
        </w:rPr>
        <w:t>更改设置</w:t>
      </w:r>
      <w:r>
        <w:rPr>
          <w:rFonts w:hint="eastAsia"/>
          <w:b w:val="0"/>
          <w:bCs w:val="0"/>
          <w:lang w:val="en-US" w:eastAsia="zh-CN"/>
        </w:rPr>
        <w:t>，进入下述界面，再次点击</w:t>
      </w:r>
      <w:r>
        <w:rPr>
          <w:rFonts w:hint="eastAsia"/>
          <w:b/>
          <w:bCs/>
          <w:lang w:val="en-US" w:eastAsia="zh-CN"/>
        </w:rPr>
        <w:t>VMnet8</w:t>
      </w:r>
      <w:r>
        <w:rPr>
          <w:rFonts w:hint="eastAsia"/>
          <w:b w:val="0"/>
          <w:bCs w:val="0"/>
          <w:lang w:val="en-US" w:eastAsia="zh-CN"/>
        </w:rPr>
        <w:t>，并修改子网IP为192.168.10.0 ,还是在这个界面选择</w:t>
      </w:r>
      <w:r>
        <w:rPr>
          <w:rFonts w:hint="eastAsia"/>
          <w:b/>
          <w:bCs/>
          <w:lang w:val="en-US" w:eastAsia="zh-CN"/>
        </w:rPr>
        <w:t>NAT模式</w:t>
      </w:r>
      <w:r>
        <w:rPr>
          <w:rFonts w:hint="eastAsia"/>
          <w:b w:val="0"/>
          <w:bCs w:val="0"/>
          <w:lang w:val="en-US" w:eastAsia="zh-CN"/>
        </w:rPr>
        <w:t>，并点击</w:t>
      </w:r>
      <w:r>
        <w:rPr>
          <w:rFonts w:hint="eastAsia"/>
          <w:b/>
          <w:bCs/>
          <w:lang w:val="en-US" w:eastAsia="zh-CN"/>
        </w:rPr>
        <w:t>NAT设置</w:t>
      </w:r>
      <w:r>
        <w:rPr>
          <w:rFonts w:hint="eastAsia"/>
          <w:b w:val="0"/>
          <w:bCs w:val="0"/>
          <w:lang w:val="en-US" w:eastAsia="zh-CN"/>
        </w:rPr>
        <w:t>，修改网关为192.168.10.2</w:t>
      </w:r>
    </w:p>
    <w:p>
      <w:pPr>
        <w:ind w:left="840" w:leftChars="0" w:firstLine="420" w:firstLineChars="0"/>
        <w:jc w:val="both"/>
      </w:pPr>
      <w:r>
        <w:drawing>
          <wp:inline distT="0" distB="0" distL="0" distR="0">
            <wp:extent cx="3434715" cy="2635250"/>
            <wp:effectExtent l="9525" t="9525" r="15240" b="22225"/>
            <wp:docPr id="1027" name="图片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图片 12"/>
                    <pic:cNvPicPr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2635250"/>
                    </a:xfrm>
                    <a:prstGeom prst="rect">
                      <a:avLst/>
                    </a:prstGeom>
                    <a:ln w="6350" cap="flat" cmpd="sng">
                      <a:solidFill>
                        <a:srgbClr val="000000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  <w:rPr>
          <w:rFonts w:hint="default"/>
          <w:lang w:val="en-US" w:eastAsia="zh-CN"/>
        </w:rPr>
      </w:pPr>
      <w:r>
        <w:drawing>
          <wp:inline distT="0" distB="0" distL="0" distR="0">
            <wp:extent cx="4267200" cy="2793365"/>
            <wp:effectExtent l="0" t="0" r="0" b="10795"/>
            <wp:docPr id="1028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图片 3"/>
                    <pic:cNvPicPr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7933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-修改windows ip地址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如下图1所示，首先找到VMware Network Adapter VMnet8，右键弹出属性，点击属性可以看到界面如图2所示，然后双击Internet协议版本4（TCP/IPv4）,按照第三个图片修改所有内容。</w:t>
      </w:r>
    </w:p>
    <w:p>
      <w:pPr>
        <w:ind w:left="840" w:leftChars="0" w:firstLine="420" w:firstLineChars="0"/>
      </w:pPr>
      <w:r>
        <w:drawing>
          <wp:inline distT="0" distB="0" distL="0" distR="0">
            <wp:extent cx="4051935" cy="2258695"/>
            <wp:effectExtent l="0" t="0" r="1905" b="12065"/>
            <wp:docPr id="1029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图片 4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1935" cy="22586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0" distR="0">
            <wp:extent cx="3466465" cy="3378835"/>
            <wp:effectExtent l="0" t="0" r="8255" b="4445"/>
            <wp:docPr id="1030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图片 5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33788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0" distR="0">
            <wp:extent cx="3926840" cy="4952365"/>
            <wp:effectExtent l="9525" t="9525" r="10795" b="21590"/>
            <wp:docPr id="1031" name="图片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图片 15"/>
                    <pic:cNvPicPr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6840" cy="4952365"/>
                    </a:xfrm>
                    <a:prstGeom prst="rect">
                      <a:avLst/>
                    </a:prstGeom>
                    <a:ln w="6350" cap="flat" cmpd="sng">
                      <a:solidFill>
                        <a:srgbClr val="000000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-修改虚拟机ip 和主机名并验证</w:t>
      </w:r>
    </w:p>
    <w:p>
      <w:pPr>
        <w:spacing w:line="360" w:lineRule="auto"/>
        <w:rPr>
          <w:rFonts w:hint="default" w:eastAsia="宋体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注意：最小安装模式vim和ifconfig命令无法使用，请看按照下面</w:t>
      </w:r>
      <w:r>
        <w:rPr>
          <w:rFonts w:hint="eastAsia"/>
          <w:color w:val="FF0000"/>
          <w:highlight w:val="yellow"/>
        </w:rPr>
        <w:t>（</w:t>
      </w:r>
      <w:r>
        <w:rPr>
          <w:rFonts w:hint="eastAsia"/>
          <w:color w:val="FF0000"/>
          <w:highlight w:val="yellow"/>
          <w:lang w:val="en-US" w:eastAsia="zh-CN"/>
        </w:rPr>
        <w:t>3</w:t>
      </w:r>
      <w:r>
        <w:rPr>
          <w:rFonts w:hint="eastAsia"/>
          <w:color w:val="FF0000"/>
          <w:highlight w:val="yellow"/>
        </w:rPr>
        <w:t>）安装</w:t>
      </w:r>
      <w:r>
        <w:rPr>
          <w:rFonts w:hint="eastAsia"/>
          <w:color w:val="FF0000"/>
          <w:highlight w:val="yellow"/>
          <w:lang w:val="en-US" w:eastAsia="zh-CN"/>
        </w:rPr>
        <w:t>vim和net安装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进入虚拟机，切换为root用户,输入下述命令，并根据提示输入密码</w:t>
      </w:r>
    </w:p>
    <w:p>
      <w:pPr>
        <w:pStyle w:val="8"/>
        <w:ind w:left="420" w:leftChars="200"/>
      </w:pPr>
      <w:r>
        <w:t>[</w:t>
      </w:r>
      <w:r>
        <w:rPr>
          <w:rFonts w:hint="eastAsia"/>
          <w:lang w:val="en-US" w:eastAsia="zh-CN"/>
        </w:rPr>
        <w:t>****</w:t>
      </w:r>
      <w:r>
        <w:t>@</w:t>
      </w:r>
      <w:r>
        <w:rPr>
          <w:rFonts w:hint="eastAsia"/>
          <w:lang w:val="en-US" w:eastAsia="zh-CN"/>
        </w:rPr>
        <w:t>****</w:t>
      </w:r>
      <w:r>
        <w:t xml:space="preserve"> ~]#</w:t>
      </w:r>
      <w:r>
        <w:rPr>
          <w:rFonts w:hint="eastAsia"/>
          <w:lang w:val="en-US" w:eastAsia="zh-CN"/>
        </w:rPr>
        <w:t>su root</w:t>
      </w:r>
      <w:r>
        <w:t xml:space="preserve"> </w:t>
      </w:r>
    </w:p>
    <w:p>
      <w:pPr>
        <w:widowControl w:val="0"/>
        <w:numPr>
          <w:ilvl w:val="0"/>
          <w:numId w:val="0"/>
        </w:numPr>
        <w:spacing w:after="160" w:line="259" w:lineRule="auto"/>
        <w:ind w:left="84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在root权限下输入下述命令，便可以看到图片中内容</w:t>
      </w:r>
    </w:p>
    <w:p>
      <w:pPr>
        <w:pStyle w:val="8"/>
        <w:ind w:left="420" w:leftChars="200"/>
        <w:rPr>
          <w:rFonts w:hint="default" w:eastAsia="宋体"/>
          <w:lang w:val="en-US" w:eastAsia="zh-CN"/>
        </w:rPr>
      </w:pPr>
      <w:r>
        <w:t>[</w:t>
      </w:r>
      <w:r>
        <w:rPr>
          <w:rFonts w:hint="eastAsia"/>
          <w:lang w:val="en-US" w:eastAsia="zh-CN"/>
        </w:rPr>
        <w:t>root</w:t>
      </w:r>
      <w:r>
        <w:t>@</w:t>
      </w:r>
      <w:r>
        <w:rPr>
          <w:rFonts w:hint="eastAsia"/>
          <w:lang w:val="en-US" w:eastAsia="zh-CN"/>
        </w:rPr>
        <w:t>****</w:t>
      </w:r>
      <w:r>
        <w:t xml:space="preserve"> ~]#</w:t>
      </w:r>
      <w:r>
        <w:rPr>
          <w:rFonts w:hint="eastAsia"/>
          <w:lang w:val="en-US" w:eastAsia="zh-CN"/>
        </w:rPr>
        <w:t>vim /etc/sysconfig/network-scripts/ifcfg-ens33</w:t>
      </w:r>
    </w:p>
    <w:p>
      <w:pPr>
        <w:widowControl w:val="0"/>
        <w:numPr>
          <w:ilvl w:val="0"/>
          <w:numId w:val="0"/>
        </w:numPr>
        <w:spacing w:after="160" w:line="259" w:lineRule="auto"/>
        <w:jc w:val="both"/>
      </w:pPr>
      <w:r>
        <w:drawing>
          <wp:inline distT="0" distB="0" distL="0" distR="0">
            <wp:extent cx="2863215" cy="2372995"/>
            <wp:effectExtent l="0" t="0" r="1905" b="4445"/>
            <wp:docPr id="1032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图片 7"/>
                    <pic:cNvPicPr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3215" cy="23729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after="160" w:line="259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首先修改第四行dhcp，替换为static，静态获取ip地址。</w:t>
      </w:r>
    </w:p>
    <w:p>
      <w:pPr>
        <w:widowControl w:val="0"/>
        <w:numPr>
          <w:ilvl w:val="0"/>
          <w:numId w:val="0"/>
        </w:numPr>
        <w:spacing w:after="160" w:line="259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然后在末尾添加IP地址，网关和域名解析器，最终内容如下图所示。</w:t>
      </w:r>
    </w:p>
    <w:p>
      <w:pPr>
        <w:widowControl w:val="0"/>
        <w:numPr>
          <w:ilvl w:val="0"/>
          <w:numId w:val="0"/>
        </w:numPr>
        <w:spacing w:after="160" w:line="259" w:lineRule="auto"/>
        <w:jc w:val="both"/>
      </w:pPr>
      <w:r>
        <w:drawing>
          <wp:inline distT="0" distB="0" distL="0" distR="0">
            <wp:extent cx="3175635" cy="2668905"/>
            <wp:effectExtent l="0" t="0" r="9525" b="13334"/>
            <wp:docPr id="1033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图片 8"/>
                    <pic:cNvPicPr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5635" cy="26689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after="160" w:line="259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修改主机名称</w:t>
      </w:r>
    </w:p>
    <w:p>
      <w:pPr>
        <w:widowControl w:val="0"/>
        <w:numPr>
          <w:ilvl w:val="0"/>
          <w:numId w:val="0"/>
        </w:numPr>
        <w:spacing w:after="160" w:line="259" w:lineRule="auto"/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执行以下命令，进入之后修改主机名称为n</w:t>
      </w:r>
      <w:r>
        <w:rPr>
          <w:rFonts w:hint="eastAsia"/>
          <w:color w:val="FF0000"/>
          <w:lang w:val="en-US" w:eastAsia="zh-CN"/>
        </w:rPr>
        <w:t>amenode</w:t>
      </w:r>
    </w:p>
    <w:p>
      <w:pPr>
        <w:pStyle w:val="8"/>
        <w:ind w:left="420" w:leftChars="200"/>
        <w:rPr>
          <w:rFonts w:hint="default" w:eastAsia="宋体"/>
          <w:lang w:val="en-US" w:eastAsia="zh-CN"/>
        </w:rPr>
      </w:pPr>
      <w:r>
        <w:t>[</w:t>
      </w:r>
      <w:r>
        <w:rPr>
          <w:rFonts w:hint="eastAsia"/>
          <w:lang w:val="en-US" w:eastAsia="zh-CN"/>
        </w:rPr>
        <w:t>root</w:t>
      </w:r>
      <w:r>
        <w:t>@</w:t>
      </w:r>
      <w:r>
        <w:rPr>
          <w:rFonts w:hint="eastAsia"/>
          <w:lang w:val="en-US" w:eastAsia="zh-CN"/>
        </w:rPr>
        <w:t>****</w:t>
      </w:r>
      <w:r>
        <w:t xml:space="preserve"> ~]#</w:t>
      </w:r>
      <w:r>
        <w:rPr>
          <w:rFonts w:hint="eastAsia"/>
          <w:lang w:val="en-US" w:eastAsia="zh-CN"/>
        </w:rPr>
        <w:t>vim /etc/hostname</w:t>
      </w:r>
    </w:p>
    <w:p>
      <w:pPr>
        <w:widowControl w:val="0"/>
        <w:numPr>
          <w:ilvl w:val="0"/>
          <w:numId w:val="0"/>
        </w:numPr>
        <w:spacing w:after="160" w:line="259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配置主机名IP地址映射，方便管理</w:t>
      </w:r>
    </w:p>
    <w:p>
      <w:pPr>
        <w:pStyle w:val="8"/>
        <w:ind w:left="420" w:leftChars="200"/>
        <w:rPr>
          <w:rFonts w:hint="default" w:eastAsia="宋体"/>
          <w:lang w:val="en-US" w:eastAsia="zh-CN"/>
        </w:rPr>
      </w:pPr>
      <w:r>
        <w:t>[</w:t>
      </w:r>
      <w:r>
        <w:rPr>
          <w:rFonts w:hint="eastAsia"/>
          <w:lang w:val="en-US" w:eastAsia="zh-CN"/>
        </w:rPr>
        <w:t>root</w:t>
      </w:r>
      <w:r>
        <w:t>@</w:t>
      </w:r>
      <w:r>
        <w:rPr>
          <w:rFonts w:hint="eastAsia"/>
          <w:lang w:val="en-US" w:eastAsia="zh-CN"/>
        </w:rPr>
        <w:t>NameNode</w:t>
      </w:r>
      <w:r>
        <w:t xml:space="preserve"> ~]#</w:t>
      </w:r>
      <w:r>
        <w:rPr>
          <w:rFonts w:hint="eastAsia"/>
          <w:lang w:val="en-US" w:eastAsia="zh-CN"/>
        </w:rPr>
        <w:t>vim /etc/hosts</w:t>
      </w:r>
    </w:p>
    <w:p>
      <w:pPr>
        <w:widowControl w:val="0"/>
        <w:numPr>
          <w:ilvl w:val="0"/>
          <w:numId w:val="0"/>
        </w:numPr>
        <w:spacing w:after="160" w:line="259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添加以下内容</w:t>
      </w:r>
    </w:p>
    <w:p>
      <w:pPr>
        <w:pStyle w:val="8"/>
        <w:ind w:left="420" w:leftChars="20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 xml:space="preserve">192.168.10.100 </w:t>
      </w:r>
      <w:r>
        <w:rPr>
          <w:rFonts w:hint="eastAsia"/>
          <w:lang w:val="en-US" w:eastAsia="zh-CN"/>
        </w:rPr>
        <w:t>n</w:t>
      </w:r>
      <w:r>
        <w:rPr>
          <w:rFonts w:hint="default" w:eastAsia="宋体"/>
          <w:lang w:val="en-US" w:eastAsia="zh-CN"/>
        </w:rPr>
        <w:t>ame</w:t>
      </w:r>
      <w:r>
        <w:rPr>
          <w:rFonts w:hint="eastAsia"/>
          <w:lang w:val="en-US" w:eastAsia="zh-CN"/>
        </w:rPr>
        <w:t>n</w:t>
      </w:r>
      <w:r>
        <w:rPr>
          <w:rFonts w:hint="default" w:eastAsia="宋体"/>
          <w:lang w:val="en-US" w:eastAsia="zh-CN"/>
        </w:rPr>
        <w:t>ode</w:t>
      </w:r>
    </w:p>
    <w:p>
      <w:pPr>
        <w:pStyle w:val="8"/>
        <w:ind w:left="420" w:leftChars="20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 xml:space="preserve">192.168.10.101 </w:t>
      </w:r>
      <w:r>
        <w:rPr>
          <w:rFonts w:hint="eastAsia"/>
          <w:lang w:val="en-US" w:eastAsia="zh-CN"/>
        </w:rPr>
        <w:t>d</w:t>
      </w:r>
      <w:r>
        <w:rPr>
          <w:rFonts w:hint="default" w:eastAsia="宋体"/>
          <w:lang w:val="en-US" w:eastAsia="zh-CN"/>
        </w:rPr>
        <w:t>ata</w:t>
      </w:r>
      <w:r>
        <w:rPr>
          <w:rFonts w:hint="eastAsia"/>
          <w:lang w:val="en-US" w:eastAsia="zh-CN"/>
        </w:rPr>
        <w:t>n</w:t>
      </w:r>
      <w:r>
        <w:rPr>
          <w:rFonts w:hint="default" w:eastAsia="宋体"/>
          <w:lang w:val="en-US" w:eastAsia="zh-CN"/>
        </w:rPr>
        <w:t>ode1</w:t>
      </w:r>
    </w:p>
    <w:p>
      <w:pPr>
        <w:pStyle w:val="8"/>
        <w:ind w:left="420" w:leftChars="20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 xml:space="preserve">192.168.10.102 </w:t>
      </w:r>
      <w:r>
        <w:rPr>
          <w:rFonts w:hint="eastAsia"/>
          <w:lang w:val="en-US" w:eastAsia="zh-CN"/>
        </w:rPr>
        <w:t>d</w:t>
      </w:r>
      <w:r>
        <w:rPr>
          <w:rFonts w:hint="default" w:eastAsia="宋体"/>
          <w:lang w:val="en-US" w:eastAsia="zh-CN"/>
        </w:rPr>
        <w:t>ata</w:t>
      </w:r>
      <w:r>
        <w:rPr>
          <w:rFonts w:hint="eastAsia"/>
          <w:lang w:val="en-US" w:eastAsia="zh-CN"/>
        </w:rPr>
        <w:t>n</w:t>
      </w:r>
      <w:r>
        <w:rPr>
          <w:rFonts w:hint="default" w:eastAsia="宋体"/>
          <w:lang w:val="en-US" w:eastAsia="zh-CN"/>
        </w:rPr>
        <w:t>ode2</w:t>
      </w:r>
    </w:p>
    <w:p>
      <w:pPr>
        <w:widowControl w:val="0"/>
        <w:numPr>
          <w:ilvl w:val="0"/>
          <w:numId w:val="0"/>
        </w:numPr>
        <w:spacing w:after="160" w:line="259" w:lineRule="auto"/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所有配置完成后重新启动。重启之后，通过ifconfig和hostname命令验证ip地址和主机名是否配置成功。</w:t>
      </w:r>
    </w:p>
    <w:p>
      <w:pPr>
        <w:pStyle w:val="8"/>
        <w:ind w:left="420" w:leftChars="200"/>
        <w:rPr>
          <w:rFonts w:hint="eastAsia"/>
          <w:lang w:val="en-US" w:eastAsia="zh-CN"/>
        </w:rPr>
      </w:pPr>
      <w:r>
        <w:t>[</w:t>
      </w:r>
      <w:r>
        <w:rPr>
          <w:rFonts w:hint="eastAsia"/>
          <w:lang w:val="en-US" w:eastAsia="zh-CN"/>
        </w:rPr>
        <w:t>root</w:t>
      </w:r>
      <w:r>
        <w:t>@</w:t>
      </w:r>
      <w:r>
        <w:rPr>
          <w:rFonts w:hint="eastAsia"/>
          <w:lang w:val="en-US" w:eastAsia="zh-CN"/>
        </w:rPr>
        <w:t>NameNode</w:t>
      </w:r>
      <w:r>
        <w:t xml:space="preserve"> ~]#</w:t>
      </w:r>
      <w:r>
        <w:rPr>
          <w:rFonts w:hint="eastAsia"/>
          <w:lang w:val="en-US" w:eastAsia="zh-CN"/>
        </w:rPr>
        <w:t>reboot</w:t>
      </w:r>
    </w:p>
    <w:p>
      <w:pPr>
        <w:pStyle w:val="8"/>
        <w:ind w:left="420" w:leftChars="200"/>
        <w:rPr>
          <w:rFonts w:hint="default" w:eastAsia="宋体"/>
          <w:lang w:val="en-US" w:eastAsia="zh-CN"/>
        </w:rPr>
      </w:pPr>
      <w:r>
        <w:t>[</w:t>
      </w:r>
      <w:r>
        <w:rPr>
          <w:rFonts w:hint="eastAsia"/>
          <w:lang w:val="en-US" w:eastAsia="zh-CN"/>
        </w:rPr>
        <w:t>root</w:t>
      </w:r>
      <w:r>
        <w:t>@</w:t>
      </w:r>
      <w:r>
        <w:rPr>
          <w:rFonts w:hint="eastAsia"/>
          <w:lang w:val="en-US" w:eastAsia="zh-CN"/>
        </w:rPr>
        <w:t>NameNode</w:t>
      </w:r>
      <w:r>
        <w:t xml:space="preserve"> ~]#</w:t>
      </w:r>
      <w:r>
        <w:rPr>
          <w:rFonts w:hint="eastAsia"/>
          <w:lang w:val="en-US" w:eastAsia="zh-CN"/>
        </w:rPr>
        <w:t>ifconfig</w:t>
      </w:r>
    </w:p>
    <w:p>
      <w:pPr>
        <w:pStyle w:val="8"/>
        <w:ind w:left="420" w:leftChars="200"/>
        <w:rPr>
          <w:rFonts w:hint="eastAsia"/>
          <w:lang w:val="en-US" w:eastAsia="zh-CN"/>
        </w:rPr>
      </w:pPr>
      <w:r>
        <w:t>[</w:t>
      </w:r>
      <w:r>
        <w:rPr>
          <w:rFonts w:hint="eastAsia"/>
          <w:lang w:val="en-US" w:eastAsia="zh-CN"/>
        </w:rPr>
        <w:t>root</w:t>
      </w:r>
      <w:r>
        <w:t>@</w:t>
      </w:r>
      <w:r>
        <w:rPr>
          <w:rFonts w:hint="eastAsia"/>
          <w:lang w:val="en-US" w:eastAsia="zh-CN"/>
        </w:rPr>
        <w:t>NameNode</w:t>
      </w:r>
      <w:r>
        <w:t xml:space="preserve"> ~]#</w:t>
      </w:r>
      <w:r>
        <w:rPr>
          <w:rFonts w:hint="eastAsia"/>
          <w:lang w:val="en-US" w:eastAsia="zh-CN"/>
        </w:rPr>
        <w:t>hostname</w:t>
      </w:r>
    </w:p>
    <w:p>
      <w:pPr>
        <w:widowControl w:val="0"/>
        <w:numPr>
          <w:ilvl w:val="0"/>
          <w:numId w:val="0"/>
        </w:numPr>
        <w:spacing w:after="160" w:line="259" w:lineRule="auto"/>
        <w:jc w:val="both"/>
        <w:rPr>
          <w:rFonts w:hint="default"/>
          <w:lang w:val="en-US" w:eastAsia="zh-CN"/>
        </w:rPr>
      </w:pPr>
    </w:p>
    <w:p>
      <w:pPr>
        <w:spacing w:line="360" w:lineRule="auto"/>
        <w:ind w:firstLine="420"/>
      </w:pPr>
      <w:r>
        <w:rPr>
          <w:rFonts w:hint="eastAsia"/>
        </w:rPr>
        <w:t>（1）使用yum安装需要虚拟机可以正常上网，y</w:t>
      </w:r>
      <w:r>
        <w:t>um</w:t>
      </w:r>
      <w:r>
        <w:rPr>
          <w:rFonts w:hint="eastAsia"/>
        </w:rPr>
        <w:t>安装前可以先测试下虚拟机联网情况</w:t>
      </w:r>
    </w:p>
    <w:p>
      <w:pPr>
        <w:pStyle w:val="8"/>
        <w:ind w:left="420" w:leftChars="200"/>
      </w:pPr>
      <w:r>
        <w:t>[root@</w:t>
      </w:r>
      <w:r>
        <w:rPr>
          <w:rFonts w:hint="eastAsia"/>
          <w:lang w:val="en-US" w:eastAsia="zh-CN"/>
        </w:rPr>
        <w:t>NameNode</w:t>
      </w:r>
      <w:r>
        <w:t xml:space="preserve"> ~]# ping www.baidu.com</w:t>
      </w:r>
    </w:p>
    <w:p>
      <w:pPr>
        <w:pStyle w:val="8"/>
        <w:ind w:left="420" w:leftChars="200"/>
      </w:pPr>
      <w:r>
        <w:t>PING www.baidu.com (14.215.177.39) 56(84) bytes of data.</w:t>
      </w:r>
    </w:p>
    <w:p>
      <w:pPr>
        <w:pStyle w:val="8"/>
        <w:ind w:left="420" w:leftChars="200"/>
      </w:pPr>
      <w:r>
        <w:t>64 bytes from 14.215.177.39 (14.215.177.39): icmp_seq=1 ttl=128 time=8.60 ms</w:t>
      </w:r>
    </w:p>
    <w:p>
      <w:pPr>
        <w:pStyle w:val="8"/>
        <w:ind w:left="420" w:leftChars="200"/>
      </w:pPr>
      <w:r>
        <w:t>64 bytes from 14.215.177.39 (14.215.177.39): icmp_seq=2 ttl=128 time=7.72 ms</w:t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）安装</w:t>
      </w:r>
      <w:r>
        <w:t>epel-release</w:t>
      </w:r>
    </w:p>
    <w:p>
      <w:pPr>
        <w:spacing w:line="360" w:lineRule="auto"/>
        <w:ind w:firstLine="420"/>
      </w:pPr>
      <w:r>
        <w:rPr>
          <w:rFonts w:hint="eastAsia"/>
        </w:rPr>
        <w:t>注：</w:t>
      </w:r>
      <w:r>
        <w:t>Extra Packages for Enterprise Linux</w:t>
      </w:r>
      <w:r>
        <w:rPr>
          <w:rFonts w:hint="eastAsia"/>
        </w:rPr>
        <w:t>是为“红帽系”的操作系统提供额外的软件包，适用于RHEL、CentOS和Scientific Linux。相当于是一个软件仓库，大多数rpm包在官方 repository 中是找不到的）</w:t>
      </w:r>
    </w:p>
    <w:p>
      <w:pPr>
        <w:pStyle w:val="8"/>
        <w:ind w:left="420" w:leftChars="200"/>
      </w:pPr>
      <w:r>
        <w:t>[root@</w:t>
      </w:r>
      <w:r>
        <w:rPr>
          <w:rFonts w:hint="eastAsia"/>
          <w:lang w:val="en-US" w:eastAsia="zh-CN"/>
        </w:rPr>
        <w:t>NameNode</w:t>
      </w:r>
      <w:r>
        <w:t xml:space="preserve"> ~]# yum install -y epel-release</w:t>
      </w:r>
    </w:p>
    <w:p>
      <w:pPr>
        <w:spacing w:line="360" w:lineRule="auto"/>
        <w:ind w:firstLine="420"/>
        <w:rPr>
          <w:color w:val="FF0000"/>
        </w:rPr>
      </w:pPr>
      <w:r>
        <w:rPr>
          <w:rFonts w:hint="eastAsia"/>
          <w:highlight w:val="yellow"/>
        </w:rPr>
        <w:t>（3）注意：</w:t>
      </w:r>
      <w:r>
        <w:rPr>
          <w:rFonts w:hint="eastAsia"/>
          <w:color w:val="000000"/>
          <w:highlight w:val="yellow"/>
        </w:rPr>
        <w:t>如果Linux安装的是最小系统版，还需要安装如下工具；如果安装的是Linux桌面标准版，不需要执行如下操作</w:t>
      </w:r>
    </w:p>
    <w:p>
      <w:pPr>
        <w:pStyle w:val="10"/>
        <w:numPr>
          <w:ilvl w:val="0"/>
          <w:numId w:val="3"/>
        </w:numPr>
        <w:spacing w:line="360" w:lineRule="auto"/>
        <w:ind w:firstLineChars="0"/>
      </w:pPr>
      <w:r>
        <w:t>net-tool</w:t>
      </w:r>
      <w:r>
        <w:rPr>
          <w:rFonts w:hint="eastAsia"/>
        </w:rPr>
        <w:t>：工具包集合，包含ifconfi</w:t>
      </w:r>
      <w:r>
        <w:t>g</w:t>
      </w:r>
      <w:r>
        <w:rPr>
          <w:rFonts w:hint="eastAsia"/>
        </w:rPr>
        <w:t>等命令</w:t>
      </w:r>
    </w:p>
    <w:p>
      <w:pPr>
        <w:pStyle w:val="8"/>
        <w:ind w:left="420" w:leftChars="200"/>
      </w:pPr>
      <w:r>
        <w:t>[root@</w:t>
      </w:r>
      <w:r>
        <w:rPr>
          <w:rFonts w:hint="eastAsia"/>
          <w:lang w:val="en-US" w:eastAsia="zh-CN"/>
        </w:rPr>
        <w:t>NameNode</w:t>
      </w:r>
      <w:r>
        <w:t xml:space="preserve"> ~]# yum install -y net-tools </w:t>
      </w:r>
    </w:p>
    <w:p>
      <w:pPr>
        <w:pStyle w:val="10"/>
        <w:numPr>
          <w:ilvl w:val="0"/>
          <w:numId w:val="3"/>
        </w:numPr>
        <w:spacing w:line="360" w:lineRule="auto"/>
        <w:ind w:firstLineChars="0"/>
      </w:pPr>
      <w:r>
        <w:t>vim</w:t>
      </w:r>
      <w:r>
        <w:rPr>
          <w:rFonts w:hint="eastAsia"/>
        </w:rPr>
        <w:t>：编辑器</w:t>
      </w:r>
    </w:p>
    <w:p>
      <w:pPr>
        <w:pStyle w:val="8"/>
        <w:ind w:left="420" w:leftChars="200"/>
      </w:pPr>
      <w:r>
        <w:t>[root@</w:t>
      </w:r>
      <w:r>
        <w:rPr>
          <w:rFonts w:hint="eastAsia"/>
          <w:lang w:val="en-US" w:eastAsia="zh-CN"/>
        </w:rPr>
        <w:t>NameNode</w:t>
      </w:r>
      <w:r>
        <w:t xml:space="preserve"> ~]# yum install -y vim</w:t>
      </w:r>
    </w:p>
    <w:p>
      <w:pPr>
        <w:spacing w:line="360" w:lineRule="auto"/>
        <w:ind w:firstLine="420" w:firstLineChars="0"/>
        <w:rPr>
          <w:b/>
          <w:bCs/>
        </w:rPr>
      </w:pPr>
      <w:r>
        <w:rPr>
          <w:b/>
          <w:bCs/>
        </w:rPr>
        <w:t>2</w:t>
      </w:r>
      <w:r>
        <w:rPr>
          <w:rFonts w:hint="eastAsia"/>
          <w:b/>
          <w:bCs/>
        </w:rPr>
        <w:t>）关闭防火墙，关闭防火墙开机自启</w:t>
      </w:r>
    </w:p>
    <w:p>
      <w:pPr>
        <w:pStyle w:val="8"/>
        <w:ind w:left="420" w:leftChars="200"/>
      </w:pPr>
      <w:r>
        <w:t>[root@</w:t>
      </w:r>
      <w:r>
        <w:rPr>
          <w:rFonts w:hint="eastAsia"/>
          <w:lang w:val="en-US" w:eastAsia="zh-CN"/>
        </w:rPr>
        <w:t>NameNode</w:t>
      </w:r>
      <w:r>
        <w:t xml:space="preserve"> ~]# systemctl stop firewalld</w:t>
      </w:r>
    </w:p>
    <w:p>
      <w:pPr>
        <w:pStyle w:val="8"/>
        <w:ind w:left="420" w:leftChars="200"/>
        <w:rPr>
          <w:sz w:val="24"/>
          <w:szCs w:val="24"/>
        </w:rPr>
      </w:pPr>
      <w:r>
        <w:t>[root@</w:t>
      </w:r>
      <w:r>
        <w:rPr>
          <w:rFonts w:hint="eastAsia"/>
          <w:lang w:val="en-US" w:eastAsia="zh-CN"/>
        </w:rPr>
        <w:t>NameNode</w:t>
      </w:r>
      <w:r>
        <w:t xml:space="preserve"> ~]# systemctl disable firewalld.service</w:t>
      </w:r>
    </w:p>
    <w:p>
      <w:pPr>
        <w:spacing w:line="360" w:lineRule="auto"/>
      </w:pPr>
      <w:r>
        <w:tab/>
      </w:r>
      <w:r>
        <w:rPr>
          <w:rFonts w:hint="eastAsia"/>
          <w:highlight w:val="yellow"/>
        </w:rPr>
        <w:t>注意：在企业开发时，通常单个服务器的防火墙时关闭的。公司整体对外会设置非常安全的防火墙</w:t>
      </w:r>
    </w:p>
    <w:p>
      <w:pPr>
        <w:spacing w:line="360" w:lineRule="auto"/>
        <w:ind w:firstLine="420" w:firstLineChars="0"/>
        <w:rPr>
          <w:b/>
          <w:bCs/>
        </w:rPr>
      </w:pPr>
      <w:r>
        <w:rPr>
          <w:b/>
          <w:bCs/>
        </w:rPr>
        <w:t>3</w:t>
      </w:r>
      <w:r>
        <w:rPr>
          <w:rFonts w:hint="eastAsia"/>
          <w:b/>
          <w:bCs/>
        </w:rPr>
        <w:t>）创建</w:t>
      </w:r>
      <w:r>
        <w:rPr>
          <w:rFonts w:hint="eastAsia"/>
          <w:b/>
          <w:bCs/>
          <w:lang w:val="en-US" w:eastAsia="zh-CN"/>
        </w:rPr>
        <w:t>hadoop</w:t>
      </w:r>
      <w:r>
        <w:rPr>
          <w:rFonts w:hint="eastAsia"/>
          <w:b/>
          <w:bCs/>
        </w:rPr>
        <w:t>用户，并修改</w:t>
      </w:r>
      <w:r>
        <w:rPr>
          <w:rFonts w:hint="eastAsia"/>
          <w:b/>
          <w:bCs/>
          <w:lang w:val="en-US" w:eastAsia="zh-CN"/>
        </w:rPr>
        <w:t>hadoop</w:t>
      </w:r>
      <w:r>
        <w:rPr>
          <w:rFonts w:hint="eastAsia"/>
          <w:b/>
          <w:bCs/>
        </w:rPr>
        <w:t>用户的密码</w:t>
      </w:r>
    </w:p>
    <w:p>
      <w:pPr>
        <w:pStyle w:val="8"/>
        <w:ind w:left="420" w:leftChars="200"/>
        <w:rPr>
          <w:rFonts w:hint="default" w:eastAsia="宋体"/>
          <w:lang w:val="en-US" w:eastAsia="zh-CN"/>
        </w:rPr>
      </w:pPr>
      <w:r>
        <w:t>[root@</w:t>
      </w:r>
      <w:r>
        <w:rPr>
          <w:rFonts w:hint="eastAsia"/>
          <w:lang w:val="en-US" w:eastAsia="zh-CN"/>
        </w:rPr>
        <w:t>NameNode</w:t>
      </w:r>
      <w:r>
        <w:t xml:space="preserve"> ~]# useradd </w:t>
      </w:r>
      <w:r>
        <w:rPr>
          <w:rFonts w:hint="eastAsia"/>
          <w:lang w:val="en-US" w:eastAsia="zh-CN"/>
        </w:rPr>
        <w:t>hadoop</w:t>
      </w:r>
    </w:p>
    <w:p>
      <w:pPr>
        <w:pStyle w:val="8"/>
        <w:ind w:left="420" w:leftChars="200"/>
        <w:rPr>
          <w:rFonts w:hint="default" w:eastAsia="宋体"/>
          <w:lang w:val="en-US" w:eastAsia="zh-CN"/>
        </w:rPr>
      </w:pPr>
      <w:r>
        <w:t>[root@</w:t>
      </w:r>
      <w:r>
        <w:rPr>
          <w:rFonts w:hint="eastAsia"/>
          <w:lang w:val="en-US" w:eastAsia="zh-CN"/>
        </w:rPr>
        <w:t>NameNode</w:t>
      </w:r>
      <w:r>
        <w:t xml:space="preserve"> ~]# passwd </w:t>
      </w:r>
      <w:r>
        <w:rPr>
          <w:rFonts w:hint="eastAsia"/>
          <w:lang w:val="en-US" w:eastAsia="zh-CN"/>
        </w:rPr>
        <w:t xml:space="preserve">hadoop   </w:t>
      </w:r>
      <w:r>
        <w:rPr>
          <w:rFonts w:hint="eastAsia"/>
          <w:b/>
          <w:bCs/>
          <w:highlight w:val="yellow"/>
          <w:lang w:val="en-US" w:eastAsia="zh-CN"/>
        </w:rPr>
        <w:t>chenyixin</w:t>
      </w:r>
    </w:p>
    <w:p>
      <w:pPr>
        <w:spacing w:line="360" w:lineRule="auto"/>
        <w:ind w:firstLine="420" w:firstLineChars="0"/>
        <w:rPr>
          <w:b/>
          <w:bCs/>
        </w:rPr>
      </w:pPr>
      <w:r>
        <w:rPr>
          <w:b/>
          <w:bCs/>
        </w:rPr>
        <w:t>4</w:t>
      </w:r>
      <w:r>
        <w:rPr>
          <w:rFonts w:hint="eastAsia"/>
          <w:b/>
          <w:bCs/>
        </w:rPr>
        <w:t>）配置</w:t>
      </w:r>
      <w:r>
        <w:rPr>
          <w:rFonts w:hint="eastAsia"/>
          <w:b/>
          <w:bCs/>
          <w:lang w:val="en-US" w:eastAsia="zh-CN"/>
        </w:rPr>
        <w:t>hadoop</w:t>
      </w:r>
      <w:r>
        <w:rPr>
          <w:rFonts w:hint="eastAsia"/>
          <w:b/>
          <w:bCs/>
        </w:rPr>
        <w:t>用户具有root权限，方便后期加sudo执行root权限的命令</w:t>
      </w:r>
    </w:p>
    <w:p>
      <w:pPr>
        <w:pStyle w:val="8"/>
        <w:ind w:left="420" w:leftChars="200"/>
      </w:pPr>
      <w:r>
        <w:t>[root@</w:t>
      </w:r>
      <w:r>
        <w:rPr>
          <w:rFonts w:hint="eastAsia"/>
          <w:lang w:val="en-US" w:eastAsia="zh-CN"/>
        </w:rPr>
        <w:t>NameNode</w:t>
      </w:r>
      <w:r>
        <w:t xml:space="preserve"> ~]# v</w:t>
      </w:r>
      <w:r>
        <w:rPr>
          <w:rFonts w:hint="eastAsia"/>
        </w:rPr>
        <w:t>i</w:t>
      </w:r>
      <w:r>
        <w:t xml:space="preserve">m </w:t>
      </w:r>
      <w:r>
        <w:rPr>
          <w:color w:val="333333"/>
          <w:kern w:val="0"/>
        </w:rPr>
        <w:t>/etc/sudoers</w:t>
      </w:r>
    </w:p>
    <w:p>
      <w:pPr>
        <w:widowControl/>
        <w:shd w:val="clear" w:color="auto" w:fill="FFFFFF"/>
        <w:spacing w:before="150" w:after="150"/>
        <w:ind w:left="420" w:leftChars="200"/>
        <w:jc w:val="left"/>
        <w:rPr>
          <w:color w:val="333333"/>
          <w:kern w:val="0"/>
          <w:szCs w:val="21"/>
        </w:rPr>
      </w:pPr>
      <w:r>
        <w:rPr>
          <w:color w:val="333333"/>
          <w:kern w:val="0"/>
          <w:szCs w:val="21"/>
        </w:rPr>
        <w:t>修改/etc/sudoers文件，在</w:t>
      </w:r>
      <w:r>
        <w:t>%wheel</w:t>
      </w:r>
      <w:r>
        <w:rPr>
          <w:rFonts w:hint="eastAsia"/>
        </w:rPr>
        <w:t>这行</w:t>
      </w:r>
      <w:r>
        <w:rPr>
          <w:color w:val="333333"/>
          <w:kern w:val="0"/>
          <w:szCs w:val="21"/>
        </w:rPr>
        <w:t>下面添加一行，如下所示：</w:t>
      </w:r>
    </w:p>
    <w:p>
      <w:pPr>
        <w:pStyle w:val="8"/>
        <w:ind w:left="420" w:leftChars="200"/>
      </w:pPr>
      <w:r>
        <w:rPr>
          <w:rFonts w:hint="eastAsia"/>
        </w:rPr>
        <w:t>## Allow root to run any commands anywhere</w:t>
      </w:r>
    </w:p>
    <w:p>
      <w:pPr>
        <w:pStyle w:val="8"/>
        <w:ind w:left="420" w:leftChars="200"/>
      </w:pPr>
      <w:r>
        <w:rPr>
          <w:rFonts w:hint="eastAsia"/>
        </w:rPr>
        <w:t>root    ALL=(ALL)     ALL</w:t>
      </w:r>
    </w:p>
    <w:p>
      <w:pPr>
        <w:pStyle w:val="8"/>
        <w:ind w:left="420" w:leftChars="200"/>
      </w:pPr>
    </w:p>
    <w:p>
      <w:pPr>
        <w:pStyle w:val="8"/>
        <w:ind w:left="420" w:leftChars="200"/>
      </w:pPr>
      <w:r>
        <w:t>## Allows people in group wheel to run all commands</w:t>
      </w:r>
    </w:p>
    <w:p>
      <w:pPr>
        <w:pStyle w:val="8"/>
        <w:ind w:left="420" w:leftChars="200"/>
      </w:pPr>
      <w:r>
        <w:t>%</w:t>
      </w:r>
      <w:r>
        <w:rPr>
          <w:color w:val="FF0000"/>
        </w:rPr>
        <w:t xml:space="preserve">wheel  </w:t>
      </w:r>
      <w:r>
        <w:t>ALL=(ALL)       ALL</w:t>
      </w:r>
    </w:p>
    <w:p>
      <w:pPr>
        <w:pStyle w:val="8"/>
        <w:ind w:left="420" w:leftChars="200"/>
        <w:rPr>
          <w:b/>
          <w:bCs/>
          <w:color w:val="FF0000"/>
        </w:rPr>
      </w:pPr>
      <w:r>
        <w:rPr>
          <w:rFonts w:hint="eastAsia"/>
          <w:b/>
          <w:bCs/>
          <w:color w:val="FF0000"/>
          <w:lang w:val="en-US" w:eastAsia="zh-CN"/>
        </w:rPr>
        <w:t>hadoop</w:t>
      </w:r>
      <w:r>
        <w:rPr>
          <w:rFonts w:hint="eastAsia"/>
          <w:b/>
          <w:bCs/>
          <w:color w:val="FF0000"/>
        </w:rPr>
        <w:t xml:space="preserve">   ALL=(ALL)     </w:t>
      </w:r>
      <w:r>
        <w:rPr>
          <w:b/>
          <w:bCs/>
          <w:color w:val="FF0000"/>
        </w:rPr>
        <w:t>NOPASSWD:ALL</w:t>
      </w:r>
    </w:p>
    <w:p>
      <w:pPr>
        <w:spacing w:line="360" w:lineRule="auto"/>
        <w:ind w:firstLine="420" w:firstLineChars="0"/>
        <w:rPr>
          <w:rFonts w:hint="eastAsia" w:eastAsia="宋体"/>
          <w:b/>
          <w:bCs/>
          <w:lang w:val="en-US" w:eastAsia="zh-CN"/>
        </w:rPr>
      </w:pPr>
      <w:r>
        <w:rPr>
          <w:b/>
          <w:bCs/>
        </w:rPr>
        <w:t>5</w:t>
      </w:r>
      <w:r>
        <w:rPr>
          <w:rFonts w:hint="eastAsia"/>
          <w:b/>
          <w:bCs/>
        </w:rPr>
        <w:t>）</w:t>
      </w:r>
      <w:r>
        <w:rPr>
          <w:b/>
          <w:bCs/>
        </w:rPr>
        <w:t>在/opt目录下创建文件夹</w:t>
      </w:r>
      <w:r>
        <w:rPr>
          <w:rFonts w:hint="eastAsia"/>
          <w:b/>
          <w:bCs/>
        </w:rPr>
        <w:t>，并修改所属主和所属组</w:t>
      </w:r>
      <w:r>
        <w:rPr>
          <w:rFonts w:hint="eastAsia"/>
          <w:b/>
          <w:bCs/>
          <w:lang w:val="en-US" w:eastAsia="zh-CN"/>
        </w:rPr>
        <w:t>:</w:t>
      </w:r>
    </w:p>
    <w:p>
      <w:pPr>
        <w:spacing w:line="360" w:lineRule="auto"/>
        <w:ind w:left="420" w:leftChars="200"/>
        <w:rPr>
          <w:rFonts w:hint="default" w:eastAsia="宋体"/>
          <w:lang w:val="en-US" w:eastAsia="zh-CN"/>
        </w:rPr>
      </w:pPr>
      <w:r>
        <w:t>（1）在/opt目录下创建module、software文件夹</w:t>
      </w:r>
      <w:r>
        <w:rPr>
          <w:rFonts w:hint="eastAsia"/>
          <w:lang w:val="en-US" w:eastAsia="zh-CN"/>
        </w:rPr>
        <w:t>,未来有关hadoop的软件都安装在此</w:t>
      </w:r>
    </w:p>
    <w:p>
      <w:pPr>
        <w:pStyle w:val="8"/>
        <w:ind w:left="420" w:leftChars="200"/>
        <w:rPr>
          <w:rFonts w:hint="default" w:eastAsia="宋体"/>
          <w:lang w:val="en-US" w:eastAsia="zh-CN"/>
        </w:rPr>
      </w:pPr>
      <w:r>
        <w:t>[root@</w:t>
      </w:r>
      <w:r>
        <w:rPr>
          <w:rFonts w:hint="eastAsia"/>
          <w:lang w:val="en-US" w:eastAsia="zh-CN"/>
        </w:rPr>
        <w:t>NameNode</w:t>
      </w:r>
      <w:r>
        <w:t xml:space="preserve"> ~]#</w:t>
      </w:r>
      <w:r>
        <w:rPr>
          <w:rFonts w:hint="eastAsia"/>
        </w:rPr>
        <w:t xml:space="preserve"> mkdir </w:t>
      </w:r>
      <w:r>
        <w:t>/opt/</w:t>
      </w:r>
      <w:r>
        <w:rPr>
          <w:rFonts w:hint="eastAsia"/>
        </w:rPr>
        <w:t>module</w:t>
      </w:r>
      <w:r>
        <w:rPr>
          <w:rFonts w:hint="eastAsia"/>
          <w:lang w:val="en-US" w:eastAsia="zh-CN"/>
        </w:rPr>
        <w:t xml:space="preserve">  </w:t>
      </w:r>
    </w:p>
    <w:p>
      <w:pPr>
        <w:pStyle w:val="8"/>
        <w:ind w:left="420" w:leftChars="200"/>
      </w:pPr>
      <w:r>
        <w:t>[root@</w:t>
      </w:r>
      <w:r>
        <w:rPr>
          <w:rFonts w:hint="eastAsia"/>
          <w:lang w:val="en-US" w:eastAsia="zh-CN"/>
        </w:rPr>
        <w:t>NameNode</w:t>
      </w:r>
      <w:r>
        <w:t xml:space="preserve"> ~]# </w:t>
      </w:r>
      <w:r>
        <w:rPr>
          <w:rFonts w:hint="eastAsia"/>
        </w:rPr>
        <w:t xml:space="preserve">mkdir </w:t>
      </w:r>
      <w:r>
        <w:t>/opt/</w:t>
      </w:r>
      <w:r>
        <w:rPr>
          <w:rFonts w:hint="eastAsia"/>
        </w:rPr>
        <w:t>software</w:t>
      </w:r>
    </w:p>
    <w:p>
      <w:pPr>
        <w:spacing w:line="360" w:lineRule="auto"/>
      </w:pPr>
      <w:r>
        <w:tab/>
      </w:r>
      <w:r>
        <w:t>（2）修改module、software文件夹的所有者</w:t>
      </w:r>
      <w:r>
        <w:rPr>
          <w:rFonts w:hint="eastAsia"/>
        </w:rPr>
        <w:t>和所属组均为</w:t>
      </w:r>
      <w:r>
        <w:rPr>
          <w:rFonts w:hint="eastAsia"/>
          <w:lang w:val="en-US" w:eastAsia="zh-CN"/>
        </w:rPr>
        <w:t>hadoop</w:t>
      </w:r>
      <w:r>
        <w:rPr>
          <w:rFonts w:hint="eastAsia"/>
        </w:rPr>
        <w:t>用户</w:t>
      </w:r>
      <w:r>
        <w:t xml:space="preserve"> </w:t>
      </w:r>
    </w:p>
    <w:p>
      <w:pPr>
        <w:pStyle w:val="8"/>
        <w:ind w:left="420" w:leftChars="200"/>
      </w:pPr>
      <w:bookmarkStart w:id="1" w:name="_Hlk45369658"/>
      <w:r>
        <w:t>[root@</w:t>
      </w:r>
      <w:r>
        <w:rPr>
          <w:rFonts w:hint="eastAsia"/>
          <w:lang w:val="en-US" w:eastAsia="zh-CN"/>
        </w:rPr>
        <w:t>NameNode</w:t>
      </w:r>
      <w:r>
        <w:t xml:space="preserve"> ~]# chown </w:t>
      </w:r>
      <w:r>
        <w:rPr>
          <w:rFonts w:hint="eastAsia"/>
          <w:lang w:val="en-US" w:eastAsia="zh-CN"/>
        </w:rPr>
        <w:t>hadoop</w:t>
      </w:r>
      <w:r>
        <w:t>:</w:t>
      </w:r>
      <w:r>
        <w:rPr>
          <w:rFonts w:hint="eastAsia"/>
          <w:lang w:val="en-US" w:eastAsia="zh-CN"/>
        </w:rPr>
        <w:t>hadoop</w:t>
      </w:r>
      <w:r>
        <w:t xml:space="preserve"> /opt/module </w:t>
      </w:r>
    </w:p>
    <w:p>
      <w:pPr>
        <w:pStyle w:val="8"/>
        <w:ind w:left="420" w:leftChars="200"/>
      </w:pPr>
      <w:r>
        <w:t>[root@</w:t>
      </w:r>
      <w:r>
        <w:rPr>
          <w:rFonts w:hint="eastAsia"/>
          <w:lang w:val="en-US" w:eastAsia="zh-CN"/>
        </w:rPr>
        <w:t>NameNode</w:t>
      </w:r>
      <w:r>
        <w:t xml:space="preserve"> ~]# chown </w:t>
      </w:r>
      <w:r>
        <w:rPr>
          <w:rFonts w:hint="eastAsia"/>
          <w:lang w:val="en-US" w:eastAsia="zh-CN"/>
        </w:rPr>
        <w:t>hadoop</w:t>
      </w:r>
      <w:r>
        <w:t>:</w:t>
      </w:r>
      <w:r>
        <w:rPr>
          <w:rFonts w:hint="eastAsia"/>
          <w:lang w:val="en-US" w:eastAsia="zh-CN"/>
        </w:rPr>
        <w:t>hadoop</w:t>
      </w:r>
      <w:r>
        <w:t xml:space="preserve"> /opt/software</w:t>
      </w:r>
      <w:bookmarkEnd w:id="1"/>
    </w:p>
    <w:p>
      <w:pPr>
        <w:spacing w:line="360" w:lineRule="auto"/>
        <w:ind w:firstLine="420"/>
      </w:pPr>
      <w:r>
        <w:t>（3）</w:t>
      </w:r>
      <w:r>
        <w:rPr>
          <w:rFonts w:hint="eastAsia"/>
        </w:rPr>
        <w:t>查看</w:t>
      </w:r>
      <w:r>
        <w:t>module、software文件夹的所有者</w:t>
      </w:r>
      <w:r>
        <w:rPr>
          <w:rFonts w:hint="eastAsia"/>
        </w:rPr>
        <w:t>和所属组</w:t>
      </w:r>
    </w:p>
    <w:p>
      <w:pPr>
        <w:pStyle w:val="8"/>
        <w:ind w:left="420" w:leftChars="200"/>
      </w:pPr>
      <w:r>
        <w:t>[root@</w:t>
      </w:r>
      <w:r>
        <w:rPr>
          <w:rFonts w:hint="eastAsia"/>
          <w:lang w:val="en-US" w:eastAsia="zh-CN"/>
        </w:rPr>
        <w:t>NameNode</w:t>
      </w:r>
      <w:r>
        <w:t xml:space="preserve"> ~]# cd /opt/</w:t>
      </w:r>
    </w:p>
    <w:p>
      <w:pPr>
        <w:pStyle w:val="8"/>
        <w:ind w:left="420" w:leftChars="200"/>
      </w:pPr>
      <w:r>
        <w:t>[root@</w:t>
      </w:r>
      <w:r>
        <w:rPr>
          <w:rFonts w:hint="eastAsia"/>
          <w:lang w:val="en-US" w:eastAsia="zh-CN"/>
        </w:rPr>
        <w:t>NameNode</w:t>
      </w:r>
      <w:r>
        <w:t xml:space="preserve"> opt]# ll</w:t>
      </w:r>
    </w:p>
    <w:p>
      <w:pPr>
        <w:pStyle w:val="8"/>
        <w:ind w:left="420" w:leftChars="200"/>
      </w:pPr>
      <w:r>
        <w:rPr>
          <w:rFonts w:hint="eastAsia"/>
        </w:rPr>
        <w:t>总用量 12</w:t>
      </w:r>
    </w:p>
    <w:p>
      <w:pPr>
        <w:pStyle w:val="8"/>
        <w:ind w:left="420" w:leftChars="200"/>
      </w:pPr>
      <w:r>
        <w:rPr>
          <w:rFonts w:hint="eastAsia"/>
        </w:rPr>
        <w:t xml:space="preserve">drwxr-xr-x. 2 </w:t>
      </w:r>
      <w:r>
        <w:rPr>
          <w:rFonts w:hint="eastAsia"/>
          <w:lang w:val="en-US" w:eastAsia="zh-CN"/>
        </w:rPr>
        <w:t>hadoop</w:t>
      </w:r>
      <w:r>
        <w:rPr>
          <w:rFonts w:hint="eastAsia"/>
          <w:color w:val="FF0000"/>
        </w:rPr>
        <w:t xml:space="preserve"> </w:t>
      </w:r>
      <w:r>
        <w:rPr>
          <w:rFonts w:hint="eastAsia"/>
          <w:lang w:val="en-US" w:eastAsia="zh-CN"/>
        </w:rPr>
        <w:t>hadoop</w:t>
      </w:r>
      <w:r>
        <w:rPr>
          <w:rFonts w:hint="eastAsia"/>
        </w:rPr>
        <w:t xml:space="preserve"> 4096 5月  28 17:18 module</w:t>
      </w:r>
    </w:p>
    <w:p>
      <w:pPr>
        <w:pStyle w:val="8"/>
        <w:ind w:left="420" w:leftChars="200"/>
      </w:pPr>
      <w:r>
        <w:rPr>
          <w:rFonts w:hint="eastAsia"/>
        </w:rPr>
        <w:t>drwxr-xr-x. 2 root    root    4096 9月   7 2017 rh</w:t>
      </w:r>
    </w:p>
    <w:p>
      <w:pPr>
        <w:pStyle w:val="8"/>
        <w:ind w:left="420" w:leftChars="200"/>
      </w:pPr>
      <w:r>
        <w:rPr>
          <w:rFonts w:hint="eastAsia"/>
        </w:rPr>
        <w:t xml:space="preserve">drwxr-xr-x. 2 </w:t>
      </w:r>
      <w:r>
        <w:rPr>
          <w:rFonts w:hint="eastAsia"/>
          <w:lang w:val="en-US" w:eastAsia="zh-CN"/>
        </w:rPr>
        <w:t>hadoop</w:t>
      </w:r>
      <w:r>
        <w:rPr>
          <w:rFonts w:hint="eastAsia"/>
          <w:color w:val="FF0000"/>
        </w:rPr>
        <w:t xml:space="preserve"> </w:t>
      </w:r>
      <w:r>
        <w:rPr>
          <w:rFonts w:hint="eastAsia"/>
          <w:lang w:val="en-US" w:eastAsia="zh-CN"/>
        </w:rPr>
        <w:t>hadoop</w:t>
      </w:r>
      <w:r>
        <w:rPr>
          <w:rFonts w:hint="eastAsia"/>
        </w:rPr>
        <w:t xml:space="preserve"> 4096 5月  28 17:18 software</w:t>
      </w:r>
    </w:p>
    <w:p>
      <w:pPr>
        <w:spacing w:line="360" w:lineRule="auto"/>
        <w:ind w:firstLine="420" w:firstLineChars="0"/>
        <w:rPr>
          <w:b/>
          <w:bCs/>
        </w:rPr>
      </w:pPr>
      <w:r>
        <w:rPr>
          <w:b/>
          <w:bCs/>
        </w:rPr>
        <w:t>6</w:t>
      </w:r>
      <w:r>
        <w:rPr>
          <w:rFonts w:hint="eastAsia"/>
          <w:b/>
          <w:bCs/>
        </w:rPr>
        <w:t>）卸载虚拟机自带的</w:t>
      </w:r>
      <w:r>
        <w:rPr>
          <w:b/>
          <w:bCs/>
        </w:rPr>
        <w:t>JDK</w:t>
      </w:r>
    </w:p>
    <w:p>
      <w:pPr>
        <w:spacing w:line="360" w:lineRule="auto"/>
      </w:pPr>
      <w:r>
        <w:tab/>
      </w:r>
      <w:r>
        <w:rPr>
          <w:rFonts w:hint="eastAsia"/>
          <w:highlight w:val="yellow"/>
        </w:rPr>
        <w:t>注意：如果你的虚拟机是最小化安装不需要执行这一步。</w:t>
      </w:r>
    </w:p>
    <w:p>
      <w:pPr>
        <w:shd w:val="clear" w:color="auto" w:fill="E0E0E0"/>
        <w:topLinePunct/>
        <w:adjustRightInd w:val="0"/>
        <w:snapToGrid w:val="0"/>
        <w:spacing w:line="220" w:lineRule="atLeast"/>
        <w:ind w:left="420" w:leftChars="200"/>
        <w:jc w:val="lef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[root@</w:t>
      </w:r>
      <w:r>
        <w:rPr>
          <w:rFonts w:hint="eastAsia"/>
          <w:lang w:val="en-US" w:eastAsia="zh-CN"/>
        </w:rPr>
        <w:t>NameNode</w:t>
      </w:r>
      <w:r>
        <w:rPr>
          <w:rFonts w:ascii="Courier New" w:hAnsi="Courier New" w:cs="Arial"/>
          <w:szCs w:val="21"/>
        </w:rPr>
        <w:t xml:space="preserve"> ~]# rpm -qa | grep -i java | xargs -n1 rpm -e --nodeps </w:t>
      </w:r>
    </w:p>
    <w:p>
      <w:pPr>
        <w:spacing w:line="360" w:lineRule="auto"/>
        <w:ind w:firstLine="420" w:firstLineChars="0"/>
        <w:rPr>
          <w:b/>
          <w:bCs/>
        </w:rPr>
      </w:pPr>
      <w:r>
        <w:rPr>
          <w:b/>
          <w:bCs/>
        </w:rPr>
        <w:t>7</w:t>
      </w:r>
      <w:r>
        <w:rPr>
          <w:rFonts w:hint="eastAsia"/>
          <w:b/>
          <w:bCs/>
        </w:rPr>
        <w:t>）重启虚拟机</w:t>
      </w:r>
    </w:p>
    <w:p>
      <w:pPr>
        <w:pStyle w:val="8"/>
        <w:ind w:left="420" w:leftChars="200"/>
      </w:pPr>
      <w:r>
        <w:t>[root@</w:t>
      </w:r>
      <w:r>
        <w:rPr>
          <w:rFonts w:hint="eastAsia"/>
          <w:lang w:val="en-US" w:eastAsia="zh-CN"/>
        </w:rPr>
        <w:t>NameNode</w:t>
      </w:r>
      <w:r>
        <w:t xml:space="preserve"> ~]# </w:t>
      </w:r>
      <w:r>
        <w:rPr>
          <w:rFonts w:hint="eastAsia"/>
        </w:rPr>
        <w:t>reboot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安装JDK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/>
          <w:sz w:val="22"/>
          <w:szCs w:val="22"/>
          <w:lang w:val="en-US" w:eastAsia="zh-CN"/>
        </w:rPr>
      </w:pPr>
      <w:r>
        <w:rPr>
          <w:rFonts w:hint="eastAsia" w:ascii="Times New Roman" w:hAnsi="Times New Roman"/>
          <w:sz w:val="22"/>
          <w:szCs w:val="22"/>
          <w:lang w:val="en-US" w:eastAsia="zh-CN"/>
        </w:rPr>
        <w:t xml:space="preserve">   </w:t>
      </w:r>
      <w:r>
        <w:rPr>
          <w:rFonts w:hint="eastAsia" w:ascii="Times New Roman" w:hAnsi="Times New Roman"/>
          <w:sz w:val="22"/>
          <w:szCs w:val="22"/>
          <w:highlight w:val="yellow"/>
          <w:lang w:val="en-US" w:eastAsia="zh-CN"/>
        </w:rPr>
        <w:t>Winscp和Xshell会方便集群配置，建议提前下载</w:t>
      </w:r>
    </w:p>
    <w:p>
      <w:pPr>
        <w:spacing w:line="360" w:lineRule="auto"/>
        <w:ind w:firstLine="420" w:firstLineChars="0"/>
        <w:rPr>
          <w:b/>
          <w:bCs/>
        </w:rPr>
      </w:pPr>
      <w:r>
        <w:rPr>
          <w:b/>
          <w:bCs/>
        </w:rPr>
        <w:t>1</w:t>
      </w:r>
      <w:r>
        <w:rPr>
          <w:rFonts w:hint="eastAsia"/>
          <w:b/>
          <w:bCs/>
        </w:rPr>
        <w:t>）</w:t>
      </w:r>
      <w:r>
        <w:rPr>
          <w:b/>
          <w:bCs/>
        </w:rPr>
        <w:t>卸载现有</w:t>
      </w:r>
      <w:r>
        <w:rPr>
          <w:rFonts w:hint="eastAsia"/>
          <w:b/>
          <w:bCs/>
        </w:rPr>
        <w:t>JDK</w:t>
      </w:r>
    </w:p>
    <w:p>
      <w:pPr>
        <w:spacing w:line="360" w:lineRule="auto"/>
        <w:ind w:firstLine="420"/>
        <w:rPr>
          <w:rFonts w:hint="default" w:eastAsia="宋体"/>
          <w:lang w:val="en-US" w:eastAsia="zh-CN"/>
        </w:rPr>
      </w:pPr>
      <w:r>
        <w:rPr>
          <w:rFonts w:hint="eastAsia"/>
          <w:highlight w:val="yellow"/>
        </w:rPr>
        <w:t>注意：安装JDK前，一定确保提前删除了虚拟机自带的</w:t>
      </w:r>
      <w:r>
        <w:rPr>
          <w:highlight w:val="yellow"/>
        </w:rPr>
        <w:t>JD</w:t>
      </w:r>
      <w:r>
        <w:rPr>
          <w:rFonts w:hint="eastAsia"/>
          <w:highlight w:val="yellow"/>
        </w:rPr>
        <w:t>K。</w:t>
      </w:r>
      <w:r>
        <w:rPr>
          <w:rFonts w:hint="eastAsia"/>
          <w:highlight w:val="yellow"/>
          <w:lang w:val="en-US" w:eastAsia="zh-CN"/>
        </w:rPr>
        <w:t>此处我使用的是jdk-8</w:t>
      </w:r>
    </w:p>
    <w:p>
      <w:pPr>
        <w:spacing w:line="360" w:lineRule="auto"/>
        <w:ind w:firstLine="420" w:firstLineChars="0"/>
        <w:rPr>
          <w:b/>
          <w:bCs/>
        </w:rPr>
      </w:pPr>
      <w:r>
        <w:rPr>
          <w:b/>
          <w:bCs/>
        </w:rPr>
        <w:t>2</w:t>
      </w:r>
      <w:r>
        <w:rPr>
          <w:rFonts w:hint="eastAsia"/>
          <w:b/>
          <w:bCs/>
        </w:rPr>
        <w:t>）</w:t>
      </w:r>
      <w:r>
        <w:rPr>
          <w:b/>
          <w:bCs/>
        </w:rPr>
        <w:t>用</w:t>
      </w:r>
      <w:r>
        <w:rPr>
          <w:rFonts w:hint="eastAsia"/>
          <w:b/>
          <w:bCs/>
          <w:lang w:val="en-US" w:eastAsia="zh-CN"/>
        </w:rPr>
        <w:t>Winscp</w:t>
      </w:r>
      <w:r>
        <w:rPr>
          <w:rFonts w:hint="eastAsia"/>
          <w:b/>
          <w:bCs/>
        </w:rPr>
        <w:t>传输</w:t>
      </w:r>
      <w:r>
        <w:rPr>
          <w:b/>
          <w:bCs/>
        </w:rPr>
        <w:t>工具将JDK导入到opt目录下面的software文件夹下面</w:t>
      </w:r>
    </w:p>
    <w:p>
      <w:pPr>
        <w:spacing w:line="360" w:lineRule="auto"/>
        <w:rPr>
          <w:b/>
          <w:bCs/>
        </w:rPr>
      </w:pPr>
      <w:r>
        <w:drawing>
          <wp:inline distT="0" distB="0" distL="0" distR="0">
            <wp:extent cx="5274310" cy="3602990"/>
            <wp:effectExtent l="9525" t="9525" r="19685" b="14605"/>
            <wp:docPr id="1034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图片 4"/>
                    <pic:cNvPicPr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  <a:ln w="6350" cap="flat" cmpd="sng">
                      <a:solidFill>
                        <a:srgbClr val="000000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b/>
          <w:bCs/>
        </w:rPr>
      </w:pPr>
      <w:r>
        <w:rPr>
          <w:b/>
          <w:bCs/>
        </w:rPr>
        <w:t>3</w:t>
      </w:r>
      <w:r>
        <w:rPr>
          <w:rFonts w:hint="eastAsia"/>
          <w:b/>
          <w:bCs/>
        </w:rPr>
        <w:t>）</w:t>
      </w:r>
      <w:r>
        <w:rPr>
          <w:b/>
          <w:bCs/>
        </w:rPr>
        <w:t>在Linux系统下的opt目录中查看软件包是否导入成功</w:t>
      </w:r>
    </w:p>
    <w:p>
      <w:pPr>
        <w:pStyle w:val="8"/>
        <w:ind w:left="420" w:leftChars="200"/>
      </w:pPr>
      <w:r>
        <w:rPr>
          <w:rFonts w:hint="eastAsia"/>
        </w:rPr>
        <w:t>[</w:t>
      </w:r>
      <w:r>
        <w:rPr>
          <w:rFonts w:hint="eastAsia"/>
          <w:lang w:val="en-US" w:eastAsia="zh-CN"/>
        </w:rPr>
        <w:t>hadoop</w:t>
      </w:r>
      <w:r>
        <w:rPr>
          <w:rFonts w:hint="eastAsia"/>
        </w:rPr>
        <w:t>@</w:t>
      </w:r>
      <w:r>
        <w:rPr>
          <w:rFonts w:hint="eastAsia"/>
          <w:lang w:val="en-US" w:eastAsia="zh-CN"/>
        </w:rPr>
        <w:t>namenode</w:t>
      </w:r>
      <w:r>
        <w:rPr>
          <w:rFonts w:hint="eastAsia"/>
        </w:rPr>
        <w:t xml:space="preserve"> ~]$</w:t>
      </w:r>
      <w:r>
        <w:t xml:space="preserve"> </w:t>
      </w:r>
      <w:r>
        <w:rPr>
          <w:rFonts w:hint="eastAsia"/>
        </w:rPr>
        <w:t xml:space="preserve">ls </w:t>
      </w:r>
      <w:r>
        <w:t>/opt/</w:t>
      </w:r>
      <w:r>
        <w:rPr>
          <w:rFonts w:hint="eastAsia"/>
        </w:rPr>
        <w:t>software/</w:t>
      </w:r>
    </w:p>
    <w:p>
      <w:pPr>
        <w:spacing w:line="360" w:lineRule="auto"/>
        <w:ind w:left="420" w:leftChars="200"/>
      </w:pPr>
      <w:r>
        <w:rPr>
          <w:rFonts w:hint="eastAsia"/>
        </w:rPr>
        <w:t>看到如下结果：</w:t>
      </w:r>
    </w:p>
    <w:p>
      <w:pPr>
        <w:pStyle w:val="8"/>
        <w:ind w:left="420" w:leftChars="200"/>
      </w:pPr>
      <w:r>
        <w:rPr>
          <w:rFonts w:hint="eastAsia"/>
        </w:rPr>
        <w:t>jdk-8u212-linux-x64.tar.gz</w:t>
      </w:r>
    </w:p>
    <w:p>
      <w:pPr>
        <w:spacing w:line="360" w:lineRule="auto"/>
        <w:ind w:firstLine="420" w:firstLineChars="0"/>
        <w:rPr>
          <w:b/>
          <w:bCs/>
        </w:rPr>
      </w:pPr>
      <w:r>
        <w:rPr>
          <w:b/>
          <w:bCs/>
        </w:rPr>
        <w:t>4</w:t>
      </w:r>
      <w:r>
        <w:rPr>
          <w:rFonts w:hint="eastAsia"/>
          <w:b/>
          <w:bCs/>
        </w:rPr>
        <w:t>）</w:t>
      </w:r>
      <w:r>
        <w:rPr>
          <w:b/>
          <w:bCs/>
        </w:rPr>
        <w:t>解压JDK到/opt/module目录下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val="en-US" w:eastAsia="zh-CN"/>
        </w:rPr>
        <w:t>namenode</w:t>
      </w:r>
      <w:r>
        <w:rPr>
          <w:sz w:val="21"/>
          <w:szCs w:val="21"/>
        </w:rPr>
        <w:t xml:space="preserve"> software]$ </w:t>
      </w:r>
      <w:r>
        <w:rPr>
          <w:rFonts w:hint="eastAsia"/>
          <w:sz w:val="21"/>
          <w:szCs w:val="21"/>
        </w:rPr>
        <w:t>tar -zxvf jdk-8u212-linux-x64.tar.gz -C /opt/module/</w:t>
      </w:r>
    </w:p>
    <w:p>
      <w:pPr>
        <w:spacing w:line="360" w:lineRule="auto"/>
        <w:ind w:firstLine="420" w:firstLineChars="0"/>
        <w:rPr>
          <w:b/>
          <w:bCs/>
        </w:rPr>
      </w:pPr>
      <w:r>
        <w:rPr>
          <w:b/>
          <w:bCs/>
        </w:rPr>
        <w:t>5</w:t>
      </w:r>
      <w:r>
        <w:rPr>
          <w:rFonts w:hint="eastAsia"/>
          <w:b/>
          <w:bCs/>
        </w:rPr>
        <w:t>）</w:t>
      </w:r>
      <w:r>
        <w:rPr>
          <w:b/>
          <w:bCs/>
        </w:rPr>
        <w:t>配置JDK环境变量</w:t>
      </w:r>
    </w:p>
    <w:p>
      <w:pPr>
        <w:spacing w:line="360" w:lineRule="auto"/>
      </w:pPr>
      <w:r>
        <w:tab/>
      </w:r>
      <w:r>
        <w:t>（1）</w:t>
      </w:r>
      <w:r>
        <w:rPr>
          <w:rFonts w:hint="eastAsia"/>
        </w:rPr>
        <w:t>新建</w:t>
      </w:r>
      <w:r>
        <w:rPr>
          <w:szCs w:val="21"/>
        </w:rPr>
        <w:t>/etc/profile.d/my_env.sh</w:t>
      </w:r>
      <w:r>
        <w:rPr>
          <w:rFonts w:hint="eastAsia"/>
          <w:szCs w:val="21"/>
        </w:rPr>
        <w:t>文件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val="en-US" w:eastAsia="zh-CN"/>
        </w:rPr>
        <w:t>namenode</w:t>
      </w:r>
      <w:r>
        <w:rPr>
          <w:sz w:val="21"/>
          <w:szCs w:val="21"/>
        </w:rPr>
        <w:t xml:space="preserve"> ~]$ sudo vim /etc/profile.d/my_env.sh</w:t>
      </w:r>
    </w:p>
    <w:p>
      <w:pPr>
        <w:spacing w:line="360" w:lineRule="auto"/>
        <w:ind w:firstLine="420"/>
      </w:pPr>
      <w:r>
        <w:rPr>
          <w:rFonts w:hint="eastAsia"/>
        </w:rPr>
        <w:t>添加如下内容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#JAVA_HOME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export JAVA_HOME=/opt/module/jdk1.8.0_212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export PATH=$PATH:$JAVA_HOME/bin</w:t>
      </w:r>
    </w:p>
    <w:p>
      <w:pPr>
        <w:spacing w:line="360" w:lineRule="auto"/>
      </w:pPr>
      <w:r>
        <w:tab/>
      </w:r>
      <w:r>
        <w:t>（2）保存后退出</w:t>
      </w:r>
    </w:p>
    <w:p>
      <w:pPr>
        <w:spacing w:line="360" w:lineRule="auto"/>
        <w:ind w:left="420" w:firstLine="420"/>
      </w:pPr>
      <w:r>
        <w:t>:wq</w:t>
      </w:r>
    </w:p>
    <w:p>
      <w:pPr>
        <w:spacing w:line="360" w:lineRule="auto"/>
      </w:pPr>
      <w:r>
        <w:tab/>
      </w:r>
      <w:r>
        <w:t>（3）</w:t>
      </w:r>
      <w:r>
        <w:rPr>
          <w:rFonts w:hint="eastAsia"/>
        </w:rPr>
        <w:t>s</w:t>
      </w:r>
      <w:r>
        <w:t>ource</w:t>
      </w:r>
      <w:r>
        <w:rPr>
          <w:rFonts w:hint="eastAsia"/>
        </w:rPr>
        <w:t>一下/</w:t>
      </w:r>
      <w:r>
        <w:t>etc/profile</w:t>
      </w:r>
      <w:r>
        <w:rPr>
          <w:rFonts w:hint="eastAsia"/>
        </w:rPr>
        <w:t>文件，让新的环境变量</w:t>
      </w:r>
      <w:r>
        <w:t>PATH</w:t>
      </w:r>
      <w:r>
        <w:rPr>
          <w:rFonts w:hint="eastAsia"/>
        </w:rPr>
        <w:t>生效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val="en-US" w:eastAsia="zh-CN"/>
        </w:rPr>
        <w:t>namenode</w:t>
      </w:r>
      <w:r>
        <w:rPr>
          <w:sz w:val="21"/>
          <w:szCs w:val="21"/>
        </w:rPr>
        <w:t xml:space="preserve"> ~]$ source /etc/profile</w:t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6</w:t>
      </w:r>
      <w:r>
        <w:rPr>
          <w:rFonts w:hint="eastAsia"/>
          <w:b/>
          <w:bCs/>
        </w:rPr>
        <w:t>）</w:t>
      </w:r>
      <w:r>
        <w:rPr>
          <w:b/>
          <w:bCs/>
        </w:rPr>
        <w:t>测试JDK</w:t>
      </w:r>
      <w:r>
        <w:rPr>
          <w:rFonts w:hint="eastAsia"/>
          <w:b/>
          <w:bCs/>
        </w:rPr>
        <w:t>是否</w:t>
      </w:r>
      <w:r>
        <w:rPr>
          <w:b/>
          <w:bCs/>
        </w:rPr>
        <w:t>安装成功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  <w:lang w:val="en-US" w:eastAsia="zh-CN"/>
        </w:rPr>
        <w:t>namenode</w:t>
      </w:r>
      <w:r>
        <w:rPr>
          <w:rFonts w:hint="eastAsia"/>
          <w:sz w:val="21"/>
          <w:szCs w:val="21"/>
        </w:rPr>
        <w:t xml:space="preserve"> ~]$ java -version</w:t>
      </w:r>
    </w:p>
    <w:p>
      <w:pPr>
        <w:spacing w:line="360" w:lineRule="auto"/>
        <w:ind w:firstLine="420"/>
      </w:pPr>
      <w:r>
        <w:rPr>
          <w:rFonts w:hint="eastAsia"/>
        </w:rPr>
        <w:t>如果能看到以下结果，则代表Java安装成功。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java version "1.8.0_212"</w:t>
      </w:r>
    </w:p>
    <w:p>
      <w:pPr>
        <w:spacing w:line="360" w:lineRule="auto"/>
        <w:ind w:firstLine="420"/>
      </w:pPr>
      <w:r>
        <w:rPr>
          <w:rFonts w:hint="eastAsia"/>
        </w:rPr>
        <w:t>注意：重启（如果java -version可以用就不用重启）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lang w:val="en-US" w:eastAsia="zh-CN"/>
        </w:rPr>
        <w:t>hadoop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val="en-US" w:eastAsia="zh-CN"/>
        </w:rPr>
        <w:t>namenode</w:t>
      </w:r>
      <w:r>
        <w:rPr>
          <w:sz w:val="21"/>
          <w:szCs w:val="21"/>
        </w:rPr>
        <w:t xml:space="preserve"> ~]$ </w:t>
      </w:r>
      <w:r>
        <w:rPr>
          <w:rFonts w:hint="eastAsia"/>
          <w:sz w:val="21"/>
          <w:szCs w:val="21"/>
        </w:rPr>
        <w:t>sudo reboot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/>
          <w:sz w:val="22"/>
          <w:szCs w:val="22"/>
          <w:lang w:val="en-US" w:eastAsia="zh-CN"/>
        </w:rPr>
        <w:t>安装Hadoop</w:t>
      </w:r>
    </w:p>
    <w:p>
      <w:pPr>
        <w:spacing w:line="360" w:lineRule="auto"/>
        <w:ind w:firstLine="420"/>
        <w:rPr>
          <w:rStyle w:val="7"/>
        </w:rPr>
      </w:pPr>
      <w:r>
        <w:rPr>
          <w:rFonts w:hint="eastAsia"/>
        </w:rPr>
        <w:t>Hadoop下载地址</w:t>
      </w:r>
      <w:r>
        <w:t>：</w:t>
      </w:r>
      <w:r>
        <w:fldChar w:fldCharType="begin"/>
      </w:r>
      <w:r>
        <w:instrText xml:space="preserve"> HYPERLINK "https://archive.apache.org/dist/hadoop/common/hadoop-2.7.2/" </w:instrText>
      </w:r>
      <w:r>
        <w:fldChar w:fldCharType="separate"/>
      </w:r>
      <w:r>
        <w:rPr>
          <w:rStyle w:val="7"/>
        </w:rPr>
        <w:t>https://archive.apache.org/dist/hadoop/common/hadoop-3.1.3/</w:t>
      </w:r>
      <w:r>
        <w:rPr>
          <w:rStyle w:val="7"/>
        </w:rPr>
        <w:fldChar w:fldCharType="end"/>
      </w:r>
    </w:p>
    <w:p>
      <w:pPr>
        <w:spacing w:line="360" w:lineRule="auto"/>
        <w:ind w:firstLine="42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注意：本人使用的是hadoop-3.1.3  建议使用QQ群百度网盘中的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</w:t>
      </w:r>
      <w:r>
        <w:rPr>
          <w:b/>
          <w:bCs/>
        </w:rPr>
        <w:t>用</w:t>
      </w:r>
      <w:r>
        <w:rPr>
          <w:rFonts w:hint="eastAsia"/>
          <w:b/>
          <w:bCs/>
          <w:lang w:val="en-US" w:eastAsia="zh-CN"/>
        </w:rPr>
        <w:t>Winscp</w:t>
      </w:r>
      <w:r>
        <w:rPr>
          <w:rFonts w:hint="eastAsia"/>
          <w:b/>
          <w:bCs/>
        </w:rPr>
        <w:t>文件传输</w:t>
      </w:r>
      <w:r>
        <w:rPr>
          <w:b/>
          <w:bCs/>
        </w:rPr>
        <w:t>工具将</w:t>
      </w:r>
      <w:r>
        <w:rPr>
          <w:rFonts w:hint="eastAsia"/>
          <w:b/>
          <w:bCs/>
        </w:rPr>
        <w:t>h</w:t>
      </w:r>
      <w:r>
        <w:rPr>
          <w:b/>
          <w:bCs/>
        </w:rPr>
        <w:t>adoop-3.1.3.tar.gz导入到opt目录下面的software文件夹下面</w:t>
      </w:r>
    </w:p>
    <w:p>
      <w:pPr>
        <w:spacing w:line="360" w:lineRule="auto"/>
        <w:jc w:val="center"/>
      </w:pP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</w:t>
      </w:r>
      <w:r>
        <w:rPr>
          <w:b/>
          <w:bCs/>
        </w:rPr>
        <w:t>进入到</w:t>
      </w:r>
      <w:r>
        <w:rPr>
          <w:rFonts w:hint="eastAsia"/>
          <w:b/>
          <w:bCs/>
        </w:rPr>
        <w:t>H</w:t>
      </w:r>
      <w:r>
        <w:rPr>
          <w:b/>
          <w:bCs/>
        </w:rPr>
        <w:t>adoop安装包路径下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  <w:lang w:val="en-US" w:eastAsia="zh-CN"/>
        </w:rPr>
        <w:t>namenode</w:t>
      </w:r>
      <w:r>
        <w:rPr>
          <w:rFonts w:hint="eastAsia"/>
          <w:sz w:val="21"/>
          <w:szCs w:val="21"/>
        </w:rPr>
        <w:t xml:space="preserve"> ~]$ cd /opt/software/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3）</w:t>
      </w:r>
      <w:r>
        <w:rPr>
          <w:b/>
          <w:bCs/>
        </w:rPr>
        <w:t>解压安装文件到/opt/module下面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  <w:lang w:val="en-US" w:eastAsia="zh-CN"/>
        </w:rPr>
        <w:t>namenode</w:t>
      </w:r>
      <w:r>
        <w:rPr>
          <w:rFonts w:hint="eastAsia"/>
          <w:sz w:val="21"/>
          <w:szCs w:val="21"/>
        </w:rPr>
        <w:t xml:space="preserve"> software]$ tar -zxvf hadoop-3.1.3.tar.gz -C /opt/module/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4）</w:t>
      </w:r>
      <w:r>
        <w:rPr>
          <w:b/>
          <w:bCs/>
        </w:rPr>
        <w:t>查看是否解压成功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  <w:lang w:val="en-US" w:eastAsia="zh-CN"/>
        </w:rPr>
        <w:t>namenode</w:t>
      </w:r>
      <w:r>
        <w:rPr>
          <w:rFonts w:hint="eastAsia"/>
          <w:sz w:val="21"/>
          <w:szCs w:val="21"/>
        </w:rPr>
        <w:t xml:space="preserve"> software]$ ls /opt/module/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hadoop-3.1.3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5）</w:t>
      </w:r>
      <w:r>
        <w:rPr>
          <w:b/>
          <w:bCs/>
        </w:rPr>
        <w:t>将Hadoop添加到环境变量</w:t>
      </w:r>
    </w:p>
    <w:p>
      <w:pPr>
        <w:spacing w:line="360" w:lineRule="auto"/>
      </w:pPr>
      <w:r>
        <w:tab/>
      </w:r>
      <w:r>
        <w:t>（1）获取Hadoop安装路径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  <w:lang w:val="en-US" w:eastAsia="zh-CN"/>
        </w:rPr>
        <w:t>namenode</w:t>
      </w:r>
      <w:r>
        <w:rPr>
          <w:rFonts w:hint="eastAsia"/>
          <w:sz w:val="21"/>
          <w:szCs w:val="21"/>
        </w:rPr>
        <w:t xml:space="preserve"> hadoop-3.1.3]$ pwd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/opt/module/hadoop-3.1.3</w:t>
      </w:r>
    </w:p>
    <w:p>
      <w:pPr>
        <w:spacing w:line="360" w:lineRule="auto"/>
      </w:pPr>
      <w:r>
        <w:tab/>
      </w:r>
      <w:r>
        <w:t>（2）打开/etc/profile.d/my_env.sh文件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  <w:lang w:val="en-US" w:eastAsia="zh-CN"/>
        </w:rPr>
        <w:t xml:space="preserve">namenode </w:t>
      </w:r>
      <w:r>
        <w:rPr>
          <w:rFonts w:hint="eastAsia"/>
          <w:sz w:val="21"/>
          <w:szCs w:val="21"/>
        </w:rPr>
        <w:t>hadoop-3.1.3]$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sudo vi</w:t>
      </w:r>
      <w:r>
        <w:rPr>
          <w:sz w:val="21"/>
          <w:szCs w:val="21"/>
        </w:rPr>
        <w:t>m</w:t>
      </w:r>
      <w:r>
        <w:rPr>
          <w:rFonts w:hint="eastAsia"/>
          <w:sz w:val="21"/>
          <w:szCs w:val="21"/>
        </w:rPr>
        <w:t xml:space="preserve"> /etc/profile</w:t>
      </w:r>
      <w:r>
        <w:rPr>
          <w:sz w:val="21"/>
          <w:szCs w:val="21"/>
        </w:rPr>
        <w:t>.d/my_env.sh</w:t>
      </w:r>
    </w:p>
    <w:p>
      <w:pPr>
        <w:pStyle w:val="10"/>
        <w:numPr>
          <w:ilvl w:val="0"/>
          <w:numId w:val="4"/>
        </w:numPr>
        <w:spacing w:line="360" w:lineRule="auto"/>
        <w:ind w:firstLineChars="0"/>
      </w:pPr>
      <w:r>
        <w:t>在</w:t>
      </w:r>
      <w:r>
        <w:rPr>
          <w:szCs w:val="21"/>
        </w:rPr>
        <w:t>my_env.sh</w:t>
      </w:r>
      <w:r>
        <w:t>文件末尾添加</w:t>
      </w:r>
      <w:r>
        <w:rPr>
          <w:rFonts w:hint="eastAsia"/>
        </w:rPr>
        <w:t>如下内容</w:t>
      </w:r>
      <w:r>
        <w:t>：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#HADOOP_HOME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export HADOOP_HOME=/opt/module/hadoop-3.1.3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export PATH=$PATH:$HADOOP_HOME/bin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export PATH=$PATH:$HADOOP_HOME/sbin</w:t>
      </w:r>
    </w:p>
    <w:p>
      <w:pPr>
        <w:pStyle w:val="10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 xml:space="preserve">保存并退出： </w:t>
      </w:r>
      <w:r>
        <w:t>:wq</w:t>
      </w:r>
    </w:p>
    <w:p>
      <w:pPr>
        <w:spacing w:line="360" w:lineRule="auto"/>
      </w:pPr>
      <w:r>
        <w:tab/>
      </w:r>
      <w:r>
        <w:t>（3）让修改后的文件生效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  <w:lang w:val="en-US" w:eastAsia="zh-CN"/>
        </w:rPr>
        <w:t>namenode</w:t>
      </w:r>
      <w:r>
        <w:rPr>
          <w:rFonts w:hint="eastAsia"/>
          <w:sz w:val="21"/>
          <w:szCs w:val="21"/>
        </w:rPr>
        <w:t xml:space="preserve"> hadoop-3.1.3]$ source /etc/profile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6）测试是否安装成功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  <w:lang w:val="en-US" w:eastAsia="zh-CN"/>
        </w:rPr>
        <w:t>namenode</w:t>
      </w:r>
      <w:r>
        <w:rPr>
          <w:rFonts w:hint="eastAsia"/>
          <w:sz w:val="21"/>
          <w:szCs w:val="21"/>
        </w:rPr>
        <w:t xml:space="preserve"> hadoop-3.1.3]$ hadoop version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Hadoop 3.1.3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7）</w:t>
      </w:r>
      <w:r>
        <w:rPr>
          <w:b/>
          <w:bCs/>
        </w:rPr>
        <w:t>重启</w:t>
      </w:r>
      <w:r>
        <w:rPr>
          <w:rFonts w:hint="eastAsia"/>
          <w:b/>
          <w:bCs/>
        </w:rPr>
        <w:t>（</w:t>
      </w:r>
      <w:r>
        <w:rPr>
          <w:b/>
          <w:bCs/>
        </w:rPr>
        <w:t>如果Hadoop命令不能用再重启</w:t>
      </w:r>
      <w:r>
        <w:rPr>
          <w:rFonts w:hint="eastAsia"/>
          <w:b/>
          <w:bCs/>
        </w:rPr>
        <w:t>虚拟机）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  <w:lang w:val="en-US" w:eastAsia="zh-CN"/>
        </w:rPr>
        <w:t>DataNode1</w:t>
      </w:r>
      <w:r>
        <w:rPr>
          <w:rFonts w:hint="eastAsia"/>
          <w:sz w:val="21"/>
          <w:szCs w:val="21"/>
        </w:rPr>
        <w:t xml:space="preserve"> hadoop-3.1.3]$ sudo reboot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克隆模板虚拟机</w:t>
      </w:r>
    </w:p>
    <w:p>
      <w:pPr>
        <w:spacing w:line="360" w:lineRule="auto"/>
        <w:ind w:firstLine="420" w:firstLineChars="0"/>
        <w:rPr>
          <w:b/>
          <w:bCs/>
        </w:rPr>
      </w:pPr>
      <w:r>
        <w:rPr>
          <w:rFonts w:hint="eastAsia"/>
          <w:lang w:val="en-US" w:eastAsia="zh-CN"/>
        </w:rPr>
        <w:t xml:space="preserve"> </w:t>
      </w:r>
      <w:r>
        <w:rPr>
          <w:b/>
          <w:bCs/>
        </w:rPr>
        <w:t>1</w:t>
      </w:r>
      <w:r>
        <w:rPr>
          <w:rFonts w:hint="eastAsia"/>
          <w:b/>
          <w:bCs/>
        </w:rPr>
        <w:t>）利用模板机</w:t>
      </w:r>
      <w:r>
        <w:rPr>
          <w:rFonts w:hint="eastAsia"/>
          <w:b/>
          <w:bCs/>
          <w:lang w:val="en-US" w:eastAsia="zh-CN"/>
        </w:rPr>
        <w:t>namenode</w:t>
      </w:r>
      <w:r>
        <w:rPr>
          <w:rFonts w:hint="eastAsia"/>
          <w:b/>
          <w:bCs/>
        </w:rPr>
        <w:t>，克隆</w:t>
      </w:r>
      <w:r>
        <w:rPr>
          <w:rFonts w:hint="eastAsia"/>
          <w:b/>
          <w:bCs/>
          <w:lang w:val="en-US" w:eastAsia="zh-CN"/>
        </w:rPr>
        <w:t>两</w:t>
      </w:r>
      <w:r>
        <w:rPr>
          <w:rFonts w:hint="eastAsia"/>
          <w:b/>
          <w:bCs/>
        </w:rPr>
        <w:t>台虚拟机：</w:t>
      </w:r>
      <w:r>
        <w:rPr>
          <w:rFonts w:hint="eastAsia"/>
          <w:b/>
          <w:bCs/>
          <w:lang w:val="en-US" w:eastAsia="zh-CN"/>
        </w:rPr>
        <w:t>datanode1</w:t>
      </w:r>
      <w:r>
        <w:rPr>
          <w:b/>
          <w:bCs/>
        </w:rPr>
        <w:t xml:space="preserve"> </w:t>
      </w:r>
      <w:r>
        <w:rPr>
          <w:rFonts w:hint="eastAsia"/>
          <w:b/>
          <w:bCs/>
          <w:lang w:val="en-US" w:eastAsia="zh-CN"/>
        </w:rPr>
        <w:t>atanode2</w:t>
      </w:r>
      <w:r>
        <w:rPr>
          <w:b/>
          <w:bCs/>
        </w:rPr>
        <w:t xml:space="preserve"> </w:t>
      </w:r>
    </w:p>
    <w:p>
      <w:pPr>
        <w:spacing w:line="360" w:lineRule="auto"/>
        <w:rPr>
          <w:rFonts w:hint="eastAsia" w:eastAsia="宋体"/>
          <w:lang w:val="en-US" w:eastAsia="zh-CN"/>
        </w:rPr>
      </w:pPr>
      <w:r>
        <w:tab/>
      </w:r>
      <w:r>
        <w:rPr>
          <w:rFonts w:hint="eastAsia"/>
          <w:highlight w:val="yellow"/>
        </w:rPr>
        <w:t>注意：克隆时，要先关闭</w:t>
      </w:r>
      <w:r>
        <w:rPr>
          <w:rFonts w:hint="eastAsia"/>
          <w:highlight w:val="yellow"/>
          <w:lang w:val="en-US" w:eastAsia="zh-CN"/>
        </w:rPr>
        <w:t>namenode</w:t>
      </w:r>
    </w:p>
    <w:p>
      <w:pPr>
        <w:spacing w:line="360" w:lineRule="auto"/>
        <w:ind w:firstLine="420" w:firstLineChars="0"/>
        <w:rPr>
          <w:b/>
          <w:bCs/>
        </w:rPr>
      </w:pPr>
      <w:r>
        <w:rPr>
          <w:b/>
          <w:bCs/>
        </w:rPr>
        <w:t>2</w:t>
      </w:r>
      <w:r>
        <w:rPr>
          <w:rFonts w:hint="eastAsia"/>
          <w:b/>
          <w:bCs/>
        </w:rPr>
        <w:t>）修改</w:t>
      </w:r>
      <w:r>
        <w:rPr>
          <w:rFonts w:hint="eastAsia"/>
          <w:b/>
          <w:bCs/>
          <w:lang w:val="en-US" w:eastAsia="zh-CN"/>
        </w:rPr>
        <w:t>datanode1和datanode2</w:t>
      </w:r>
      <w:r>
        <w:rPr>
          <w:rFonts w:hint="eastAsia"/>
          <w:b/>
          <w:bCs/>
        </w:rPr>
        <w:t>克隆机I</w:t>
      </w:r>
      <w:r>
        <w:rPr>
          <w:b/>
          <w:bCs/>
        </w:rPr>
        <w:t>P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  <w:color w:val="FF0000"/>
        </w:rPr>
        <w:t>以下以</w:t>
      </w:r>
      <w:r>
        <w:rPr>
          <w:rFonts w:hint="eastAsia"/>
          <w:b/>
          <w:bCs/>
          <w:color w:val="FF0000"/>
          <w:lang w:val="en-US" w:eastAsia="zh-CN"/>
        </w:rPr>
        <w:t>datanode1</w:t>
      </w:r>
      <w:r>
        <w:rPr>
          <w:rFonts w:hint="eastAsia"/>
          <w:b/>
          <w:bCs/>
          <w:color w:val="FF0000"/>
        </w:rPr>
        <w:t>举例说明</w:t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克隆完成后</w:t>
      </w:r>
      <w:r>
        <w:rPr>
          <w:rFonts w:hint="eastAsia"/>
        </w:rPr>
        <w:t>修改</w:t>
      </w:r>
      <w:r>
        <w:rPr>
          <w:rFonts w:hint="eastAsia"/>
          <w:lang w:val="en-US" w:eastAsia="zh-CN"/>
        </w:rPr>
        <w:t>另两台</w:t>
      </w:r>
      <w:r>
        <w:rPr>
          <w:rFonts w:hint="eastAsia"/>
        </w:rPr>
        <w:t>克隆虚拟机的静态</w:t>
      </w:r>
      <w:r>
        <w:t>IP</w:t>
      </w:r>
    </w:p>
    <w:p>
      <w:pPr>
        <w:pStyle w:val="8"/>
        <w:ind w:left="420" w:leftChars="200"/>
      </w:pPr>
      <w:r>
        <w:t>[root@</w:t>
      </w:r>
      <w:r>
        <w:rPr>
          <w:rFonts w:hint="eastAsia"/>
          <w:lang w:val="en-US" w:eastAsia="zh-CN"/>
        </w:rPr>
        <w:t>datanode1</w:t>
      </w:r>
      <w:r>
        <w:t xml:space="preserve"> ~]# vim</w:t>
      </w:r>
      <w:r>
        <w:rPr>
          <w:rFonts w:hint="eastAsia"/>
          <w:lang w:val="en-US" w:eastAsia="zh-CN"/>
        </w:rPr>
        <w:t xml:space="preserve"> </w:t>
      </w:r>
      <w:r>
        <w:t>/etc/sysconfig/network-scripts/ifcfg-ens33</w:t>
      </w:r>
    </w:p>
    <w:p>
      <w:pPr>
        <w:spacing w:line="360" w:lineRule="auto"/>
        <w:ind w:left="420" w:leftChars="200"/>
      </w:pPr>
      <w:r>
        <w:rPr>
          <w:rFonts w:hint="eastAsia"/>
        </w:rPr>
        <w:t>改成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DEVICE=</w:t>
      </w:r>
      <w:r>
        <w:rPr>
          <w:rFonts w:hint="eastAsia"/>
          <w:sz w:val="21"/>
          <w:szCs w:val="21"/>
        </w:rPr>
        <w:t>e</w:t>
      </w:r>
      <w:r>
        <w:rPr>
          <w:sz w:val="21"/>
          <w:szCs w:val="21"/>
        </w:rPr>
        <w:t>ns33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TYPE=Ethernet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ONBOOT=yes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BOOTPROTO=</w:t>
      </w:r>
      <w:r>
        <w:rPr>
          <w:color w:val="FF0000"/>
          <w:sz w:val="21"/>
          <w:szCs w:val="21"/>
        </w:rPr>
        <w:t>static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NAME="ens33"</w:t>
      </w:r>
    </w:p>
    <w:p>
      <w:pPr>
        <w:pStyle w:val="9"/>
        <w:topLinePunct/>
        <w:adjustRightInd w:val="0"/>
        <w:ind w:left="420" w:leftChars="200"/>
        <w:rPr>
          <w:rFonts w:hint="eastAsia" w:eastAsia="宋体"/>
          <w:color w:val="FF0000"/>
          <w:sz w:val="21"/>
          <w:szCs w:val="21"/>
          <w:lang w:val="en-US" w:eastAsia="zh-CN"/>
        </w:rPr>
      </w:pPr>
      <w:r>
        <w:rPr>
          <w:sz w:val="21"/>
          <w:szCs w:val="21"/>
        </w:rPr>
        <w:t>IPADDR=</w:t>
      </w:r>
      <w:r>
        <w:rPr>
          <w:color w:val="FF0000"/>
          <w:sz w:val="21"/>
          <w:szCs w:val="21"/>
        </w:rPr>
        <w:t>192.168.10.10</w:t>
      </w:r>
      <w:r>
        <w:rPr>
          <w:rFonts w:hint="eastAsia"/>
          <w:color w:val="FF0000"/>
          <w:sz w:val="21"/>
          <w:szCs w:val="21"/>
          <w:lang w:val="en-US" w:eastAsia="zh-CN"/>
        </w:rPr>
        <w:t>1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PREFIX=24</w:t>
      </w:r>
    </w:p>
    <w:p>
      <w:pPr>
        <w:pStyle w:val="9"/>
        <w:topLinePunct/>
        <w:adjustRightInd w:val="0"/>
        <w:ind w:left="420" w:leftChars="200"/>
        <w:rPr>
          <w:color w:val="FF0000"/>
          <w:sz w:val="21"/>
          <w:szCs w:val="21"/>
        </w:rPr>
      </w:pPr>
      <w:r>
        <w:rPr>
          <w:sz w:val="21"/>
          <w:szCs w:val="21"/>
        </w:rPr>
        <w:t>GATEWAY=</w:t>
      </w:r>
      <w:r>
        <w:rPr>
          <w:color w:val="FF0000"/>
          <w:sz w:val="21"/>
          <w:szCs w:val="21"/>
        </w:rPr>
        <w:t>192.168.10.2</w:t>
      </w:r>
    </w:p>
    <w:p>
      <w:pPr>
        <w:pStyle w:val="9"/>
        <w:topLinePunct/>
        <w:adjustRightInd w:val="0"/>
        <w:ind w:left="420" w:leftChars="200"/>
        <w:rPr>
          <w:color w:val="FF0000"/>
          <w:sz w:val="21"/>
          <w:szCs w:val="21"/>
        </w:rPr>
      </w:pPr>
      <w:r>
        <w:rPr>
          <w:sz w:val="21"/>
          <w:szCs w:val="21"/>
        </w:rPr>
        <w:t>DNS1=</w:t>
      </w:r>
      <w:r>
        <w:rPr>
          <w:color w:val="FF0000"/>
          <w:sz w:val="21"/>
          <w:szCs w:val="21"/>
        </w:rPr>
        <w:t>192.168.10.2</w:t>
      </w:r>
    </w:p>
    <w:p>
      <w:pPr>
        <w:spacing w:line="360" w:lineRule="auto"/>
        <w:ind w:firstLine="420"/>
      </w:pPr>
    </w:p>
    <w:p>
      <w:pPr>
        <w:spacing w:line="360" w:lineRule="auto"/>
        <w:rPr>
          <w:b/>
          <w:bCs/>
        </w:rPr>
      </w:pPr>
      <w:r>
        <w:rPr>
          <w:b/>
          <w:bCs/>
        </w:rPr>
        <w:t>3</w:t>
      </w:r>
      <w:r>
        <w:rPr>
          <w:rFonts w:hint="eastAsia"/>
          <w:b/>
          <w:bCs/>
        </w:rPr>
        <w:t>）修改</w:t>
      </w:r>
      <w:r>
        <w:rPr>
          <w:rFonts w:hint="eastAsia"/>
          <w:b/>
          <w:bCs/>
          <w:lang w:val="en-US" w:eastAsia="zh-CN"/>
        </w:rPr>
        <w:t>DataNode1和DataNode2</w:t>
      </w:r>
      <w:r>
        <w:rPr>
          <w:rFonts w:hint="eastAsia"/>
          <w:b/>
          <w:bCs/>
        </w:rPr>
        <w:t>克隆机主机名，以下以</w:t>
      </w:r>
      <w:r>
        <w:rPr>
          <w:rFonts w:hint="eastAsia"/>
          <w:b/>
          <w:bCs/>
          <w:lang w:val="en-US" w:eastAsia="zh-CN"/>
        </w:rPr>
        <w:t>DataNode1</w:t>
      </w:r>
      <w:r>
        <w:rPr>
          <w:rFonts w:hint="eastAsia"/>
          <w:b/>
          <w:bCs/>
        </w:rPr>
        <w:t>举例说明</w:t>
      </w:r>
    </w:p>
    <w:p>
      <w:pPr>
        <w:spacing w:line="360" w:lineRule="auto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ab/>
      </w:r>
      <w:r>
        <w:rPr>
          <w:rFonts w:hint="eastAsia"/>
          <w:color w:val="333333"/>
          <w:shd w:val="clear" w:color="auto" w:fill="FFFFFF"/>
        </w:rPr>
        <w:t>（1）修改主机名称</w:t>
      </w:r>
    </w:p>
    <w:p>
      <w:pPr>
        <w:pStyle w:val="8"/>
        <w:ind w:left="420" w:leftChars="200"/>
      </w:pPr>
      <w:r>
        <w:t>[root@</w:t>
      </w:r>
      <w:r>
        <w:rPr>
          <w:rFonts w:hint="eastAsia"/>
          <w:lang w:val="en-US" w:eastAsia="zh-CN"/>
        </w:rPr>
        <w:t>datanode1</w:t>
      </w:r>
      <w:r>
        <w:t xml:space="preserve"> ~]# vim /etc/hostname</w:t>
      </w:r>
    </w:p>
    <w:p>
      <w:pPr>
        <w:pStyle w:val="8"/>
        <w:ind w:left="420" w:leftChars="2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datanode1</w:t>
      </w:r>
    </w:p>
    <w:p>
      <w:pPr>
        <w:spacing w:line="360" w:lineRule="auto"/>
        <w:rPr>
          <w:color w:val="333333"/>
          <w:shd w:val="clear" w:color="auto" w:fill="FFFFFF"/>
        </w:rPr>
      </w:pPr>
      <w:r>
        <w:rPr>
          <w:b/>
          <w:bCs/>
        </w:rPr>
        <w:t>4</w:t>
      </w:r>
      <w:r>
        <w:rPr>
          <w:rFonts w:hint="eastAsia"/>
          <w:b/>
          <w:bCs/>
        </w:rPr>
        <w:t>）重启克隆机hadoop</w:t>
      </w:r>
      <w:r>
        <w:rPr>
          <w:b/>
          <w:bCs/>
        </w:rPr>
        <w:t>102</w:t>
      </w:r>
      <w:r>
        <w:rPr>
          <w:color w:val="333333"/>
          <w:shd w:val="clear" w:color="auto" w:fill="FFFFFF"/>
        </w:rPr>
        <w:t xml:space="preserve"> </w:t>
      </w:r>
    </w:p>
    <w:p>
      <w:pPr>
        <w:pStyle w:val="8"/>
        <w:ind w:left="420" w:leftChars="200"/>
      </w:pPr>
      <w:r>
        <w:t>[root@</w:t>
      </w:r>
      <w:r>
        <w:rPr>
          <w:rFonts w:hint="eastAsia"/>
          <w:lang w:val="en-US" w:eastAsia="zh-CN"/>
        </w:rPr>
        <w:t>datanode1</w:t>
      </w:r>
      <w:r>
        <w:t xml:space="preserve"> ~]# </w:t>
      </w:r>
      <w:r>
        <w:rPr>
          <w:rFonts w:hint="eastAsia"/>
        </w:rPr>
        <w:t>reboot</w:t>
      </w:r>
    </w:p>
    <w:p>
      <w:pPr>
        <w:spacing w:line="360" w:lineRule="auto"/>
        <w:rPr>
          <w:rFonts w:hint="eastAsia" w:eastAsia="宋体"/>
          <w:color w:val="333333"/>
          <w:shd w:val="clear" w:color="auto" w:fill="FFFFFF"/>
          <w:lang w:eastAsia="zh-CN"/>
        </w:rPr>
      </w:pPr>
      <w:r>
        <w:rPr>
          <w:b/>
          <w:bCs/>
        </w:rPr>
        <w:t>5</w:t>
      </w:r>
      <w:r>
        <w:rPr>
          <w:rFonts w:hint="eastAsia"/>
          <w:b/>
          <w:bCs/>
        </w:rPr>
        <w:t>）修改windows的主机映射文件</w:t>
      </w:r>
      <w:r>
        <w:rPr>
          <w:b/>
          <w:bCs/>
        </w:rPr>
        <w:t>（hosts文件）</w:t>
      </w:r>
      <w:r>
        <w:rPr>
          <w:rFonts w:hint="eastAsia"/>
          <w:b/>
          <w:bCs/>
          <w:lang w:eastAsia="zh-CN"/>
        </w:rPr>
        <w:t>（</w:t>
      </w:r>
      <w:r>
        <w:rPr>
          <w:rFonts w:hint="eastAsia"/>
          <w:b/>
          <w:bCs/>
          <w:color w:val="FF0000"/>
          <w:lang w:val="en-US" w:eastAsia="zh-CN"/>
        </w:rPr>
        <w:t>只需配一次</w:t>
      </w:r>
      <w:r>
        <w:rPr>
          <w:rFonts w:hint="eastAsia"/>
          <w:b/>
          <w:bCs/>
          <w:lang w:eastAsia="zh-CN"/>
        </w:rPr>
        <w:t>）</w:t>
      </w:r>
    </w:p>
    <w:p>
      <w:pPr>
        <w:spacing w:line="360" w:lineRule="auto"/>
      </w:pPr>
      <w:r>
        <w:tab/>
      </w:r>
      <w:r>
        <w:t>（a）进入C:\Windows\System32\drivers\etc路径</w:t>
      </w:r>
    </w:p>
    <w:p>
      <w:pPr>
        <w:spacing w:line="360" w:lineRule="auto"/>
      </w:pPr>
      <w:r>
        <w:tab/>
      </w:r>
      <w:r>
        <w:t>（b）打开hosts文件并添加如下内容</w:t>
      </w:r>
      <w:r>
        <w:rPr>
          <w:rFonts w:hint="eastAsia"/>
        </w:rPr>
        <w:t>，然后保存</w:t>
      </w:r>
    </w:p>
    <w:p>
      <w:pPr>
        <w:pStyle w:val="8"/>
        <w:ind w:left="420" w:leftChars="200"/>
        <w:rPr>
          <w:rFonts w:hint="eastAsia" w:eastAsia="宋体"/>
          <w:lang w:val="en-US" w:eastAsia="zh-CN"/>
        </w:rPr>
      </w:pPr>
      <w:r>
        <w:t>192.168.</w:t>
      </w:r>
      <w:r>
        <w:rPr>
          <w:color w:val="FF0000"/>
        </w:rPr>
        <w:t>10</w:t>
      </w:r>
      <w:r>
        <w:t xml:space="preserve">.100 </w:t>
      </w:r>
      <w:r>
        <w:rPr>
          <w:rFonts w:hint="eastAsia"/>
          <w:lang w:val="en-US" w:eastAsia="zh-CN"/>
        </w:rPr>
        <w:t>namenode</w:t>
      </w:r>
    </w:p>
    <w:p>
      <w:pPr>
        <w:pStyle w:val="8"/>
        <w:ind w:left="420" w:leftChars="200"/>
        <w:rPr>
          <w:rFonts w:hint="default" w:eastAsia="宋体"/>
          <w:lang w:val="en-US" w:eastAsia="zh-CN"/>
        </w:rPr>
      </w:pPr>
      <w:r>
        <w:t>192.168.</w:t>
      </w:r>
      <w:r>
        <w:rPr>
          <w:color w:val="FF0000"/>
        </w:rPr>
        <w:t>10</w:t>
      </w:r>
      <w:r>
        <w:t xml:space="preserve">.101 </w:t>
      </w:r>
      <w:r>
        <w:rPr>
          <w:rFonts w:hint="eastAsia"/>
          <w:lang w:val="en-US" w:eastAsia="zh-CN"/>
        </w:rPr>
        <w:t>datanode1</w:t>
      </w:r>
    </w:p>
    <w:p>
      <w:pPr>
        <w:pStyle w:val="8"/>
        <w:ind w:left="420" w:leftChars="200"/>
      </w:pPr>
      <w:r>
        <w:t>192.168.</w:t>
      </w:r>
      <w:r>
        <w:rPr>
          <w:color w:val="FF0000"/>
        </w:rPr>
        <w:t>10</w:t>
      </w:r>
      <w:r>
        <w:t xml:space="preserve">.102 </w:t>
      </w:r>
      <w:r>
        <w:rPr>
          <w:rFonts w:hint="eastAsia"/>
          <w:lang w:val="en-US" w:eastAsia="zh-CN"/>
        </w:rPr>
        <w:t>datanode</w:t>
      </w:r>
      <w:r>
        <w:t>2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6) </w:t>
      </w:r>
      <w:r>
        <w:rPr>
          <w:rFonts w:hint="eastAsia"/>
          <w:color w:val="C00000"/>
          <w:lang w:val="en-US" w:eastAsia="zh-CN"/>
        </w:rPr>
        <w:t>别忘了配置datanode2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/>
          <w:sz w:val="22"/>
          <w:szCs w:val="22"/>
          <w:lang w:val="en-US" w:eastAsia="zh-CN"/>
        </w:rPr>
        <w:t>完全分布式运行模式</w:t>
      </w:r>
    </w:p>
    <w:p>
      <w:pPr>
        <w:spacing w:line="360" w:lineRule="auto"/>
      </w:pPr>
      <w:r>
        <w:t>分析：</w:t>
      </w:r>
    </w:p>
    <w:p>
      <w:pPr>
        <w:spacing w:line="360" w:lineRule="auto"/>
      </w:pPr>
      <w:r>
        <w:tab/>
      </w:r>
      <w:r>
        <w:t>1）准备3台客户机（</w:t>
      </w:r>
      <w:r>
        <w:rPr>
          <w:color w:val="FF0000"/>
        </w:rPr>
        <w:t>关闭防火墙、静态</w:t>
      </w:r>
      <w:r>
        <w:rPr>
          <w:rFonts w:hint="eastAsia"/>
          <w:color w:val="FF0000"/>
        </w:rPr>
        <w:t>IP</w:t>
      </w:r>
      <w:r>
        <w:rPr>
          <w:color w:val="FF0000"/>
        </w:rPr>
        <w:t>、主机名称</w:t>
      </w:r>
      <w:r>
        <w:t>）</w:t>
      </w:r>
    </w:p>
    <w:p>
      <w:pPr>
        <w:spacing w:line="360" w:lineRule="auto"/>
      </w:pPr>
      <w:r>
        <w:tab/>
      </w:r>
      <w:r>
        <w:t>2）安装JDK</w:t>
      </w:r>
    </w:p>
    <w:p>
      <w:pPr>
        <w:spacing w:line="360" w:lineRule="auto"/>
      </w:pPr>
      <w:r>
        <w:tab/>
      </w:r>
      <w:r>
        <w:t>3）配置环境变量</w:t>
      </w:r>
    </w:p>
    <w:p>
      <w:pPr>
        <w:spacing w:line="360" w:lineRule="auto"/>
      </w:pPr>
      <w:r>
        <w:tab/>
      </w:r>
      <w:r>
        <w:t>4）安装Hadoop</w:t>
      </w:r>
    </w:p>
    <w:p>
      <w:pPr>
        <w:spacing w:line="360" w:lineRule="auto"/>
      </w:pPr>
      <w:r>
        <w:tab/>
      </w:r>
      <w:r>
        <w:t>5）配置环境变量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6）配置集群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7）单点启动</w:t>
      </w:r>
    </w:p>
    <w:p>
      <w:pPr>
        <w:spacing w:line="360" w:lineRule="auto"/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8</w:t>
      </w:r>
      <w:r>
        <w:rPr>
          <w:b/>
          <w:bCs/>
        </w:rPr>
        <w:t>）</w:t>
      </w:r>
      <w:r>
        <w:rPr>
          <w:rFonts w:hint="eastAsia"/>
          <w:b/>
          <w:bCs/>
        </w:rPr>
        <w:t>配置</w:t>
      </w:r>
      <w:r>
        <w:rPr>
          <w:b/>
          <w:bCs/>
        </w:rPr>
        <w:t>ssh</w:t>
      </w:r>
    </w:p>
    <w:p>
      <w:pPr>
        <w:spacing w:line="360" w:lineRule="auto"/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9</w:t>
      </w:r>
      <w:r>
        <w:rPr>
          <w:b/>
          <w:bCs/>
        </w:rPr>
        <w:t>）</w:t>
      </w:r>
      <w:r>
        <w:rPr>
          <w:rFonts w:hint="eastAsia"/>
          <w:b/>
          <w:bCs/>
        </w:rPr>
        <w:t>群起并</w:t>
      </w:r>
      <w:r>
        <w:rPr>
          <w:b/>
          <w:bCs/>
        </w:rPr>
        <w:t>测试集群</w:t>
      </w:r>
    </w:p>
    <w:p>
      <w:pPr>
        <w:rPr>
          <w:b/>
          <w:bCs/>
          <w:color w:val="FF0000"/>
          <w:sz w:val="24"/>
          <w:szCs w:val="32"/>
        </w:rPr>
      </w:pPr>
    </w:p>
    <w:p>
      <w:pPr>
        <w:rPr>
          <w:rFonts w:hint="default" w:eastAsia="宋体"/>
          <w:b/>
          <w:bCs/>
          <w:color w:val="FF0000"/>
          <w:sz w:val="24"/>
          <w:szCs w:val="32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32"/>
          <w:lang w:val="en-US" w:eastAsia="zh-CN"/>
        </w:rPr>
        <w:t xml:space="preserve">  前提知识：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  <w:color w:val="FF0000"/>
          <w:sz w:val="24"/>
          <w:szCs w:val="32"/>
          <w:lang w:val="en-US" w:eastAsia="zh-CN"/>
        </w:rPr>
        <w:t xml:space="preserve">   </w:t>
      </w:r>
      <w:r>
        <w:rPr>
          <w:rFonts w:hint="eastAsia"/>
          <w:b/>
          <w:bCs/>
        </w:rPr>
        <w:t>1）scp（</w:t>
      </w:r>
      <w:r>
        <w:rPr>
          <w:b/>
          <w:bCs/>
        </w:rPr>
        <w:t>secure copy</w:t>
      </w:r>
      <w:r>
        <w:rPr>
          <w:rFonts w:hint="eastAsia"/>
          <w:b/>
          <w:bCs/>
        </w:rPr>
        <w:t>）</w:t>
      </w:r>
      <w:r>
        <w:rPr>
          <w:b/>
          <w:bCs/>
        </w:rPr>
        <w:t>安全</w:t>
      </w:r>
      <w:r>
        <w:rPr>
          <w:b/>
          <w:bCs/>
          <w:color w:val="FF0000"/>
        </w:rPr>
        <w:t>拷贝</w:t>
      </w:r>
    </w:p>
    <w:p>
      <w:pPr>
        <w:spacing w:line="360" w:lineRule="auto"/>
        <w:ind w:firstLine="420"/>
      </w:pPr>
      <w:r>
        <w:rPr>
          <w:rFonts w:hint="eastAsia"/>
        </w:rPr>
        <w:t>（1）scp定义</w:t>
      </w:r>
    </w:p>
    <w:p>
      <w:pPr>
        <w:spacing w:line="360" w:lineRule="auto"/>
        <w:ind w:left="420" w:firstLine="420"/>
      </w:pPr>
      <w:r>
        <w:t>scp可以实现服务器与服务器之间的数据拷贝。</w:t>
      </w:r>
      <w:r>
        <w:rPr>
          <w:rFonts w:hint="eastAsia"/>
        </w:rPr>
        <w:t>（from</w:t>
      </w:r>
      <w:r>
        <w:t xml:space="preserve"> </w:t>
      </w:r>
      <w:r>
        <w:rPr>
          <w:rFonts w:hint="eastAsia"/>
        </w:rPr>
        <w:t>server1</w:t>
      </w:r>
      <w:r>
        <w:t xml:space="preserve"> </w:t>
      </w:r>
      <w:r>
        <w:rPr>
          <w:rFonts w:hint="eastAsia"/>
        </w:rPr>
        <w:t>to</w:t>
      </w:r>
      <w:r>
        <w:t xml:space="preserve"> server2</w:t>
      </w:r>
      <w:r>
        <w:rPr>
          <w:rFonts w:hint="eastAsia"/>
        </w:rPr>
        <w:t>）</w:t>
      </w:r>
    </w:p>
    <w:p>
      <w:pPr>
        <w:spacing w:line="360" w:lineRule="auto"/>
      </w:pPr>
      <w:r>
        <w:tab/>
      </w:r>
      <w:r>
        <w:rPr>
          <w:rFonts w:hint="eastAsia"/>
        </w:rPr>
        <w:t>（2）基本</w:t>
      </w:r>
      <w:r>
        <w:t>语法</w:t>
      </w:r>
    </w:p>
    <w:p>
      <w:pPr>
        <w:ind w:left="420" w:leftChars="200" w:firstLine="420"/>
      </w:pPr>
      <w:r>
        <w:t>scp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 xml:space="preserve">-r     </w:t>
      </w:r>
      <w:r>
        <w:t xml:space="preserve">   </w:t>
      </w:r>
      <w:r>
        <w:rPr>
          <w:rFonts w:hint="eastAsia"/>
        </w:rPr>
        <w:t xml:space="preserve">$pdir/$fname         </w:t>
      </w:r>
      <w:r>
        <w:t xml:space="preserve">    </w:t>
      </w:r>
      <w:r>
        <w:rPr>
          <w:rFonts w:hint="eastAsia"/>
        </w:rPr>
        <w:t>$user@$host:$pdir/</w:t>
      </w:r>
    </w:p>
    <w:p>
      <w:pPr>
        <w:ind w:left="420" w:leftChars="200" w:firstLine="420"/>
      </w:pPr>
      <w:r>
        <w:rPr>
          <w:rFonts w:hint="eastAsia"/>
        </w:rPr>
        <w:t xml:space="preserve">命令 </w:t>
      </w:r>
      <w:r>
        <w:t xml:space="preserve">  </w:t>
      </w:r>
      <w:r>
        <w:rPr>
          <w:rFonts w:hint="eastAsia"/>
        </w:rPr>
        <w:t xml:space="preserve">递归 </w:t>
      </w:r>
      <w:r>
        <w:t xml:space="preserve">    </w:t>
      </w:r>
      <w:r>
        <w:rPr>
          <w:rFonts w:hint="eastAsia"/>
        </w:rPr>
        <w:t>要拷贝的文件路径/名称   目的地用户@主机:目的地路径/</w:t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3）案例实操</w:t>
      </w:r>
    </w:p>
    <w:p>
      <w:pPr>
        <w:pStyle w:val="10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  <w:highlight w:val="yellow"/>
        </w:rPr>
        <w:t>前提：</w:t>
      </w:r>
      <w:r>
        <w:rPr>
          <w:rFonts w:hint="eastAsia"/>
        </w:rPr>
        <w:t>在</w:t>
      </w:r>
      <w:r>
        <w:rPr>
          <w:rFonts w:hint="eastAsia"/>
          <w:lang w:val="en-US" w:eastAsia="zh-CN"/>
        </w:rPr>
        <w:t>NameNode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DataNode1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DataNode2</w:t>
      </w:r>
      <w:r>
        <w:rPr>
          <w:rFonts w:hint="eastAsia"/>
        </w:rPr>
        <w:t>都已经创建好的</w:t>
      </w:r>
      <w:r>
        <w:t>/opt/module</w:t>
      </w:r>
      <w:r>
        <w:rPr>
          <w:rFonts w:hint="eastAsia"/>
        </w:rPr>
        <w:t xml:space="preserve">、 </w:t>
      </w:r>
      <w:r>
        <w:t xml:space="preserve">          /opt/software</w:t>
      </w:r>
      <w:r>
        <w:rPr>
          <w:rFonts w:hint="eastAsia"/>
        </w:rPr>
        <w:t>两个目录，并且已经把这两个目录修改为</w:t>
      </w:r>
      <w:r>
        <w:rPr>
          <w:rFonts w:hint="eastAsia"/>
          <w:lang w:val="en-US" w:eastAsia="zh-CN"/>
        </w:rPr>
        <w:t>hadoop</w:t>
      </w:r>
      <w:r>
        <w:rPr>
          <w:rFonts w:hint="eastAsia"/>
        </w:rPr>
        <w:t>:</w:t>
      </w:r>
      <w:r>
        <w:rPr>
          <w:rFonts w:hint="eastAsia"/>
          <w:lang w:val="en-US" w:eastAsia="zh-CN"/>
        </w:rPr>
        <w:t>hadoop</w:t>
      </w:r>
    </w:p>
    <w:p>
      <w:pPr>
        <w:pStyle w:val="9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  <w:lang w:val="en-US" w:eastAsia="zh-CN"/>
        </w:rPr>
        <w:t>DataNode1</w:t>
      </w:r>
      <w:r>
        <w:rPr>
          <w:sz w:val="21"/>
          <w:szCs w:val="21"/>
        </w:rPr>
        <w:t xml:space="preserve"> ~</w:t>
      </w:r>
      <w:r>
        <w:rPr>
          <w:rFonts w:hint="eastAsia"/>
          <w:sz w:val="21"/>
          <w:szCs w:val="21"/>
        </w:rPr>
        <w:t>]$</w:t>
      </w:r>
      <w:r>
        <w:rPr>
          <w:sz w:val="21"/>
          <w:szCs w:val="21"/>
        </w:rPr>
        <w:t xml:space="preserve"> sudo c</w:t>
      </w:r>
      <w:r>
        <w:rPr>
          <w:rFonts w:hint="eastAsia"/>
          <w:sz w:val="21"/>
          <w:szCs w:val="21"/>
        </w:rPr>
        <w:t>hown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rFonts w:hint="eastAsia"/>
          <w:sz w:val="21"/>
          <w:szCs w:val="21"/>
        </w:rPr>
        <w:t>: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 xml:space="preserve"> -R /opt/module</w:t>
      </w:r>
    </w:p>
    <w:p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 xml:space="preserve">1 </w:t>
      </w:r>
      <w:r>
        <w:rPr>
          <w:sz w:val="28"/>
          <w:szCs w:val="28"/>
        </w:rPr>
        <w:t>SSH无密登录</w:t>
      </w:r>
      <w:r>
        <w:rPr>
          <w:rFonts w:hint="eastAsia"/>
          <w:sz w:val="28"/>
          <w:szCs w:val="28"/>
        </w:rPr>
        <w:t>配置</w:t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1</w:t>
      </w:r>
      <w:r>
        <w:rPr>
          <w:rFonts w:hint="eastAsia"/>
          <w:b/>
          <w:bCs/>
        </w:rPr>
        <w:t>）</w:t>
      </w:r>
      <w:r>
        <w:rPr>
          <w:b/>
          <w:bCs/>
        </w:rPr>
        <w:t>配置ssh</w:t>
      </w:r>
    </w:p>
    <w:p>
      <w:pPr>
        <w:spacing w:line="360" w:lineRule="auto"/>
        <w:ind w:firstLine="420"/>
      </w:pPr>
      <w:r>
        <w:t>（1）基本语法</w:t>
      </w:r>
    </w:p>
    <w:p>
      <w:pPr>
        <w:spacing w:line="360" w:lineRule="auto"/>
        <w:ind w:left="420" w:firstLine="420"/>
        <w:rPr>
          <w:rFonts w:hint="default" w:eastAsia="宋体"/>
          <w:lang w:val="en-US" w:eastAsia="zh-CN"/>
        </w:rPr>
      </w:pPr>
      <w:r>
        <w:t>ssh另一台电脑的</w:t>
      </w:r>
      <w:r>
        <w:rPr>
          <w:rFonts w:hint="eastAsia"/>
        </w:rPr>
        <w:t>IP</w:t>
      </w:r>
      <w:r>
        <w:t>地址</w:t>
      </w:r>
      <w:r>
        <w:rPr>
          <w:rFonts w:hint="eastAsia"/>
          <w:lang w:val="en-US" w:eastAsia="zh-CN"/>
        </w:rPr>
        <w:t xml:space="preserve">    </w:t>
      </w:r>
      <w:bookmarkStart w:id="6" w:name="_GoBack"/>
      <w:bookmarkEnd w:id="6"/>
      <w:r>
        <w:rPr>
          <w:rFonts w:hint="eastAsia"/>
          <w:highlight w:val="yellow"/>
          <w:lang w:val="en-US" w:eastAsia="zh-CN"/>
        </w:rPr>
        <w:t>进root</w:t>
      </w:r>
    </w:p>
    <w:p>
      <w:pPr>
        <w:pStyle w:val="9"/>
        <w:topLinePunct/>
        <w:adjustRightInd w:val="0"/>
        <w:ind w:left="630" w:leftChars="300"/>
        <w:rPr>
          <w:rFonts w:hint="default" w:eastAsia="宋体"/>
          <w:sz w:val="21"/>
          <w:szCs w:val="21"/>
          <w:lang w:val="en-US" w:eastAsia="zh-CN"/>
        </w:rPr>
      </w:pPr>
      <w:bookmarkStart w:id="2" w:name="_Hlk510200544"/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val="en-US" w:eastAsia="zh-CN"/>
        </w:rPr>
        <w:t>DataNode1</w:t>
      </w:r>
      <w:r>
        <w:rPr>
          <w:sz w:val="21"/>
          <w:szCs w:val="21"/>
        </w:rPr>
        <w:t xml:space="preserve"> ~]$ </w:t>
      </w:r>
      <w:r>
        <w:rPr>
          <w:rFonts w:hint="eastAsia"/>
          <w:sz w:val="21"/>
          <w:szCs w:val="21"/>
        </w:rPr>
        <w:t xml:space="preserve">ssh </w:t>
      </w:r>
      <w:r>
        <w:rPr>
          <w:rFonts w:hint="eastAsia"/>
          <w:sz w:val="21"/>
          <w:szCs w:val="21"/>
          <w:lang w:val="en-US" w:eastAsia="zh-CN"/>
        </w:rPr>
        <w:t>datanode2</w:t>
      </w:r>
    </w:p>
    <w:bookmarkEnd w:id="2"/>
    <w:p>
      <w:pPr>
        <w:pStyle w:val="10"/>
        <w:numPr>
          <w:ilvl w:val="0"/>
          <w:numId w:val="6"/>
        </w:numPr>
        <w:spacing w:line="360" w:lineRule="auto"/>
        <w:ind w:firstLineChars="0"/>
      </w:pPr>
      <w:bookmarkStart w:id="3" w:name="OLE_LINK43"/>
      <w:bookmarkStart w:id="4" w:name="OLE_LINK44"/>
      <w:r>
        <w:rPr>
          <w:rFonts w:hint="eastAsia"/>
        </w:rPr>
        <w:t>如果出现如下内容</w:t>
      </w:r>
    </w:p>
    <w:bookmarkEnd w:id="3"/>
    <w:bookmarkEnd w:id="4"/>
    <w:p>
      <w:pPr>
        <w:pStyle w:val="9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Are you sure you want to continue connecting (yes/no)? </w:t>
      </w:r>
    </w:p>
    <w:p>
      <w:pPr>
        <w:pStyle w:val="10"/>
        <w:numPr>
          <w:ilvl w:val="0"/>
          <w:numId w:val="6"/>
        </w:numPr>
        <w:spacing w:line="360" w:lineRule="auto"/>
        <w:ind w:firstLineChars="0"/>
      </w:pPr>
      <w:r>
        <w:t>输入yes</w:t>
      </w:r>
      <w:r>
        <w:rPr>
          <w:rFonts w:hint="eastAsia"/>
        </w:rPr>
        <w:t>，并回车</w:t>
      </w:r>
    </w:p>
    <w:p>
      <w:pPr>
        <w:spacing w:line="360" w:lineRule="auto"/>
        <w:ind w:firstLine="420"/>
        <w:rPr>
          <w:rFonts w:hint="default" w:eastAsia="宋体"/>
          <w:lang w:val="en-US" w:eastAsia="zh-CN"/>
        </w:rPr>
      </w:pPr>
      <w:r>
        <w:t>（3）</w:t>
      </w:r>
      <w:r>
        <w:rPr>
          <w:rFonts w:hint="eastAsia"/>
        </w:rPr>
        <w:t>退回到</w:t>
      </w:r>
      <w:r>
        <w:rPr>
          <w:rFonts w:hint="eastAsia"/>
          <w:lang w:val="en-US" w:eastAsia="zh-CN"/>
        </w:rPr>
        <w:t>datanode1</w:t>
      </w:r>
    </w:p>
    <w:p>
      <w:pPr>
        <w:pStyle w:val="9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val="en-US" w:eastAsia="zh-CN"/>
        </w:rPr>
        <w:t>datanode2</w:t>
      </w:r>
      <w:r>
        <w:rPr>
          <w:sz w:val="21"/>
          <w:szCs w:val="21"/>
        </w:rPr>
        <w:t xml:space="preserve"> ~]$ exit</w:t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2</w:t>
      </w:r>
      <w:r>
        <w:rPr>
          <w:rFonts w:hint="eastAsia"/>
          <w:b/>
          <w:bCs/>
        </w:rPr>
        <w:t>）</w:t>
      </w:r>
      <w:r>
        <w:rPr>
          <w:b/>
          <w:bCs/>
        </w:rPr>
        <w:t>无密钥配置</w:t>
      </w:r>
    </w:p>
    <w:p>
      <w:pPr>
        <w:spacing w:line="360" w:lineRule="auto"/>
        <w:ind w:firstLine="420"/>
      </w:pPr>
      <w:r>
        <w:t>（1）</w:t>
      </w:r>
      <w:r>
        <w:rPr>
          <w:rFonts w:hint="eastAsia"/>
        </w:rPr>
        <w:t>免密登录原理</w:t>
      </w:r>
      <w:r>
        <w:t xml:space="preserve"> </w:t>
      </w:r>
    </w:p>
    <w:p>
      <w:pPr>
        <w:spacing w:line="360" w:lineRule="auto"/>
        <w:jc w:val="center"/>
      </w:pPr>
      <w:r>
        <w:rPr>
          <w:rFonts w:hint="eastAsia"/>
        </w:rPr>
        <w:object>
          <v:shape id="_x0000_i1025" o:spt="75" type="#_x0000_t75" style="height:233.2pt;width:412.4pt;" o:ole="t" filled="f" stroked="f" coordsize="21600,21600">
            <v:path/>
            <v:fill on="f" focussize="0,0"/>
            <v:stroke on="f" joinstyle="miter"/>
            <v:imagedata r:id="rId15" embosscolor="#FFFFFF" o:title=""/>
            <o:lock v:ext="edit" aspectratio="t"/>
            <w10:wrap type="none"/>
            <w10:anchorlock/>
          </v:shape>
          <o:OLEObject Type="Embed" ProgID="PowerPoint.Show.12" ShapeID="_x0000_i1025" DrawAspect="Content" ObjectID="_1468075725" r:id="rId14">
            <o:LockedField>false</o:LockedField>
          </o:OLEObject>
        </w:object>
      </w:r>
    </w:p>
    <w:p>
      <w:pPr>
        <w:spacing w:line="360" w:lineRule="auto"/>
        <w:ind w:firstLine="420"/>
      </w:pPr>
      <w:r>
        <w:t>（2）生成公钥和私钥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val="en-US" w:eastAsia="zh-CN"/>
        </w:rPr>
        <w:t>DataNode1</w:t>
      </w:r>
      <w:r>
        <w:rPr>
          <w:sz w:val="21"/>
          <w:szCs w:val="21"/>
        </w:rPr>
        <w:t xml:space="preserve"> .ssh]$ pwd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/home/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 xml:space="preserve">/.ssh   </w:t>
      </w:r>
      <w:r>
        <w:rPr>
          <w:rFonts w:hint="eastAsia"/>
          <w:sz w:val="21"/>
          <w:szCs w:val="21"/>
          <w:lang w:val="en-US" w:eastAsia="zh-CN"/>
        </w:rPr>
        <w:t>//</w:t>
      </w:r>
      <w:r>
        <w:rPr>
          <w:color w:val="C00000"/>
          <w:sz w:val="21"/>
          <w:szCs w:val="21"/>
          <w:lang w:val="en-US"/>
        </w:rPr>
        <w:t>700</w:t>
      </w:r>
      <w:r>
        <w:rPr>
          <w:rFonts w:hint="eastAsia"/>
          <w:color w:val="C00000"/>
          <w:sz w:val="21"/>
          <w:szCs w:val="21"/>
          <w:lang w:val="en-US" w:eastAsia="zh-CN"/>
        </w:rPr>
        <w:t>权限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val="en-US" w:eastAsia="zh-CN"/>
        </w:rPr>
        <w:t>DataNode1</w:t>
      </w:r>
      <w:r>
        <w:rPr>
          <w:sz w:val="21"/>
          <w:szCs w:val="21"/>
        </w:rPr>
        <w:t xml:space="preserve"> .ssh]$ </w:t>
      </w:r>
      <w:r>
        <w:rPr>
          <w:rFonts w:hint="eastAsia"/>
          <w:sz w:val="21"/>
          <w:szCs w:val="21"/>
        </w:rPr>
        <w:t>ssh-keygen -t rsa</w:t>
      </w:r>
    </w:p>
    <w:p>
      <w:pPr>
        <w:spacing w:line="360" w:lineRule="auto"/>
        <w:ind w:firstLine="420"/>
      </w:pPr>
      <w:r>
        <w:t>然后敲（三个回车），就会生成两个文件id_rsa（私钥）、id_rsa.pub（公钥）</w:t>
      </w:r>
    </w:p>
    <w:p>
      <w:pPr>
        <w:spacing w:line="360" w:lineRule="auto"/>
        <w:ind w:firstLine="420"/>
      </w:pPr>
      <w:r>
        <w:t>（3）将公钥拷贝到要免密登录的目标机器上</w:t>
      </w:r>
    </w:p>
    <w:p>
      <w:pPr>
        <w:pStyle w:val="9"/>
        <w:topLinePunct/>
        <w:adjustRightInd w:val="0"/>
        <w:ind w:left="420" w:leftChars="200"/>
        <w:rPr>
          <w:rFonts w:hint="default" w:eastAsia="宋体"/>
          <w:sz w:val="21"/>
          <w:szCs w:val="21"/>
          <w:lang w:val="en-US" w:eastAsia="zh-CN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val="en-US" w:eastAsia="zh-CN"/>
        </w:rPr>
        <w:t>DataNode1</w:t>
      </w:r>
      <w:r>
        <w:rPr>
          <w:sz w:val="21"/>
          <w:szCs w:val="21"/>
        </w:rPr>
        <w:t xml:space="preserve"> .ssh]$ </w:t>
      </w:r>
      <w:r>
        <w:rPr>
          <w:rFonts w:hint="eastAsia"/>
          <w:sz w:val="21"/>
          <w:szCs w:val="21"/>
        </w:rPr>
        <w:t xml:space="preserve">ssh-copy-id </w:t>
      </w:r>
      <w:r>
        <w:rPr>
          <w:rFonts w:hint="eastAsia"/>
          <w:sz w:val="21"/>
          <w:szCs w:val="21"/>
          <w:lang w:val="en-US" w:eastAsia="zh-CN"/>
        </w:rPr>
        <w:t>datanode1</w:t>
      </w:r>
    </w:p>
    <w:p>
      <w:pPr>
        <w:pStyle w:val="9"/>
        <w:topLinePunct/>
        <w:adjustRightInd w:val="0"/>
        <w:ind w:left="420" w:leftChars="200"/>
        <w:rPr>
          <w:rFonts w:hint="default" w:eastAsia="宋体"/>
          <w:sz w:val="21"/>
          <w:szCs w:val="21"/>
          <w:lang w:val="en-US" w:eastAsia="zh-CN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val="en-US" w:eastAsia="zh-CN"/>
        </w:rPr>
        <w:t>DataNode1</w:t>
      </w:r>
      <w:r>
        <w:rPr>
          <w:sz w:val="21"/>
          <w:szCs w:val="21"/>
        </w:rPr>
        <w:t xml:space="preserve"> .ssh]$ </w:t>
      </w:r>
      <w:r>
        <w:rPr>
          <w:rFonts w:hint="eastAsia"/>
          <w:sz w:val="21"/>
          <w:szCs w:val="21"/>
        </w:rPr>
        <w:t xml:space="preserve">ssh-copy-id </w:t>
      </w:r>
      <w:r>
        <w:rPr>
          <w:rFonts w:hint="eastAsia"/>
          <w:sz w:val="21"/>
          <w:szCs w:val="21"/>
          <w:lang w:val="en-US" w:eastAsia="zh-CN"/>
        </w:rPr>
        <w:t>datanode2</w:t>
      </w:r>
    </w:p>
    <w:p>
      <w:pPr>
        <w:pStyle w:val="9"/>
        <w:topLinePunct/>
        <w:adjustRightInd w:val="0"/>
        <w:ind w:left="420" w:leftChars="200"/>
        <w:rPr>
          <w:rFonts w:hint="default" w:eastAsia="宋体"/>
          <w:sz w:val="21"/>
          <w:szCs w:val="21"/>
          <w:lang w:val="en-US" w:eastAsia="zh-CN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val="en-US" w:eastAsia="zh-CN"/>
        </w:rPr>
        <w:t>DataNode1</w:t>
      </w:r>
      <w:r>
        <w:rPr>
          <w:sz w:val="21"/>
          <w:szCs w:val="21"/>
        </w:rPr>
        <w:t xml:space="preserve">.ssh]$ </w:t>
      </w:r>
      <w:r>
        <w:rPr>
          <w:rFonts w:hint="eastAsia"/>
          <w:sz w:val="21"/>
          <w:szCs w:val="21"/>
        </w:rPr>
        <w:t xml:space="preserve">ssh-copy-id </w:t>
      </w:r>
      <w:r>
        <w:rPr>
          <w:rFonts w:hint="eastAsia"/>
          <w:sz w:val="21"/>
          <w:szCs w:val="21"/>
          <w:lang w:val="en-US" w:eastAsia="zh-CN"/>
        </w:rPr>
        <w:t>namenode</w:t>
      </w:r>
    </w:p>
    <w:p>
      <w:pPr>
        <w:spacing w:line="360" w:lineRule="auto"/>
        <w:ind w:firstLine="420"/>
        <w:rPr>
          <w:color w:val="000000"/>
          <w:highlight w:val="yellow"/>
        </w:rPr>
      </w:pPr>
      <w:r>
        <w:rPr>
          <w:rFonts w:hint="eastAsia"/>
          <w:color w:val="000000"/>
          <w:highlight w:val="yellow"/>
        </w:rPr>
        <w:t>注意</w:t>
      </w:r>
      <w:r>
        <w:rPr>
          <w:color w:val="000000"/>
          <w:highlight w:val="yellow"/>
        </w:rPr>
        <w:t>：还需要在</w:t>
      </w:r>
      <w:r>
        <w:rPr>
          <w:rFonts w:hint="eastAsia"/>
          <w:color w:val="000000"/>
          <w:highlight w:val="yellow"/>
          <w:lang w:val="en-US" w:eastAsia="zh-CN"/>
        </w:rPr>
        <w:t>datanode2以及namenode</w:t>
      </w:r>
      <w:r>
        <w:rPr>
          <w:rFonts w:hint="eastAsia"/>
          <w:color w:val="000000"/>
          <w:highlight w:val="yellow"/>
        </w:rPr>
        <w:t>上</w:t>
      </w:r>
      <w:r>
        <w:rPr>
          <w:color w:val="000000"/>
          <w:highlight w:val="yellow"/>
        </w:rPr>
        <w:t>采用</w:t>
      </w:r>
      <w:r>
        <w:rPr>
          <w:rFonts w:hint="eastAsia"/>
          <w:color w:val="000000"/>
          <w:highlight w:val="yellow"/>
          <w:lang w:val="en-US" w:eastAsia="zh-CN"/>
        </w:rPr>
        <w:t>hadoop</w:t>
      </w:r>
      <w:r>
        <w:rPr>
          <w:color w:val="000000"/>
          <w:highlight w:val="yellow"/>
        </w:rPr>
        <w:t>账号配置一下无密登录到</w:t>
      </w:r>
      <w:r>
        <w:rPr>
          <w:rFonts w:hint="eastAsia"/>
          <w:color w:val="000000"/>
          <w:highlight w:val="yellow"/>
          <w:lang w:val="en-US" w:eastAsia="zh-CN"/>
        </w:rPr>
        <w:t>datanode1</w:t>
      </w:r>
      <w:r>
        <w:rPr>
          <w:rFonts w:hint="eastAsia"/>
          <w:color w:val="000000"/>
          <w:highlight w:val="yellow"/>
        </w:rPr>
        <w:t>、</w:t>
      </w:r>
      <w:r>
        <w:rPr>
          <w:rFonts w:hint="eastAsia"/>
          <w:color w:val="000000"/>
          <w:highlight w:val="yellow"/>
          <w:lang w:val="en-US" w:eastAsia="zh-CN"/>
        </w:rPr>
        <w:t>datanode2</w:t>
      </w:r>
      <w:r>
        <w:rPr>
          <w:rFonts w:hint="eastAsia"/>
          <w:color w:val="000000"/>
          <w:highlight w:val="yellow"/>
        </w:rPr>
        <w:t>、</w:t>
      </w:r>
      <w:r>
        <w:rPr>
          <w:rFonts w:hint="eastAsia"/>
          <w:color w:val="000000"/>
          <w:highlight w:val="yellow"/>
          <w:lang w:val="en-US" w:eastAsia="zh-CN"/>
        </w:rPr>
        <w:t>namenode</w:t>
      </w:r>
      <w:r>
        <w:rPr>
          <w:rFonts w:hint="eastAsia"/>
          <w:color w:val="000000"/>
          <w:highlight w:val="yellow"/>
        </w:rPr>
        <w:t>服务器</w:t>
      </w:r>
      <w:r>
        <w:rPr>
          <w:color w:val="000000"/>
          <w:highlight w:val="yellow"/>
        </w:rPr>
        <w:t>上。</w:t>
      </w:r>
    </w:p>
    <w:p>
      <w:pPr>
        <w:spacing w:line="360" w:lineRule="auto"/>
        <w:ind w:firstLine="420"/>
        <w:rPr>
          <w:rFonts w:hint="default" w:eastAsia="宋体"/>
          <w:color w:val="000000"/>
          <w:highlight w:val="yellow"/>
          <w:lang w:val="en-US" w:eastAsia="zh-CN"/>
        </w:rPr>
      </w:pPr>
      <w:r>
        <w:rPr>
          <w:rFonts w:hint="eastAsia"/>
          <w:color w:val="000000"/>
          <w:highlight w:val="yellow"/>
          <w:lang w:val="en-US" w:eastAsia="zh-CN"/>
        </w:rPr>
        <w:t>最终实现目标是在任意一台机器上 ssh  任意机器，  都不用输入密码</w:t>
      </w:r>
    </w:p>
    <w:p>
      <w:pPr>
        <w:rPr>
          <w:b/>
          <w:bCs/>
          <w:color w:val="FF0000"/>
          <w:sz w:val="24"/>
          <w:szCs w:val="32"/>
        </w:rPr>
      </w:pPr>
    </w:p>
    <w:p>
      <w:pPr>
        <w:rPr>
          <w:b/>
          <w:bCs/>
          <w:color w:val="FF0000"/>
          <w:sz w:val="24"/>
          <w:szCs w:val="32"/>
        </w:rPr>
      </w:pPr>
    </w:p>
    <w:p>
      <w:pPr>
        <w:rPr>
          <w:b/>
          <w:bCs/>
          <w:color w:val="FF0000"/>
          <w:sz w:val="24"/>
          <w:szCs w:val="32"/>
        </w:rPr>
      </w:pPr>
    </w:p>
    <w:p>
      <w:pPr>
        <w:rPr>
          <w:b/>
          <w:bCs/>
          <w:color w:val="FF0000"/>
          <w:sz w:val="24"/>
          <w:szCs w:val="32"/>
        </w:rPr>
      </w:pPr>
    </w:p>
    <w:p>
      <w:pPr>
        <w:rPr>
          <w:b/>
          <w:bCs/>
          <w:color w:val="FF0000"/>
          <w:sz w:val="24"/>
          <w:szCs w:val="32"/>
        </w:rPr>
      </w:pPr>
    </w:p>
    <w:p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2</w:t>
      </w:r>
      <w:r>
        <w:rPr>
          <w:sz w:val="28"/>
          <w:szCs w:val="28"/>
        </w:rPr>
        <w:t xml:space="preserve"> 集群配置</w:t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1</w:t>
      </w:r>
      <w:r>
        <w:rPr>
          <w:rFonts w:hint="eastAsia"/>
          <w:b/>
          <w:bCs/>
        </w:rPr>
        <w:t>）</w:t>
      </w:r>
      <w:r>
        <w:rPr>
          <w:b/>
          <w:bCs/>
        </w:rPr>
        <w:t>集群部署规划</w:t>
      </w:r>
    </w:p>
    <w:p>
      <w:pPr>
        <w:pStyle w:val="11"/>
        <w:spacing w:line="360" w:lineRule="auto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  <w:highlight w:val="yellow"/>
        </w:rPr>
        <w:t>注意：</w:t>
      </w:r>
    </w:p>
    <w:p>
      <w:pPr>
        <w:pStyle w:val="11"/>
        <w:numPr>
          <w:ilvl w:val="0"/>
          <w:numId w:val="7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NameNode和SecondaryNameNode不要安装在同一台服务器</w:t>
      </w:r>
    </w:p>
    <w:p>
      <w:pPr>
        <w:pStyle w:val="11"/>
        <w:numPr>
          <w:ilvl w:val="0"/>
          <w:numId w:val="7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ResourceManager也很消耗内存，不要和NameNode、SecondaryNameNode配置在同一台机器上。</w:t>
      </w:r>
    </w:p>
    <w:tbl>
      <w:tblPr>
        <w:tblStyle w:val="4"/>
        <w:tblW w:w="8188" w:type="dxa"/>
        <w:tblInd w:w="14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3"/>
        <w:gridCol w:w="2126"/>
        <w:gridCol w:w="2093"/>
        <w:gridCol w:w="21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3" w:type="dxa"/>
            <w:tcBorders>
              <w:left w:val="nil"/>
            </w:tcBorders>
          </w:tcPr>
          <w:p>
            <w:pPr>
              <w:pStyle w:val="11"/>
              <w:rPr>
                <w:sz w:val="21"/>
                <w:szCs w:val="21"/>
              </w:rPr>
            </w:pPr>
          </w:p>
        </w:tc>
        <w:tc>
          <w:tcPr>
            <w:tcW w:w="2126" w:type="dxa"/>
          </w:tcPr>
          <w:p>
            <w:pPr>
              <w:pStyle w:val="11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NameNode</w:t>
            </w:r>
          </w:p>
        </w:tc>
        <w:tc>
          <w:tcPr>
            <w:tcW w:w="2093" w:type="dxa"/>
          </w:tcPr>
          <w:p>
            <w:pPr>
              <w:pStyle w:val="11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DataNode1</w:t>
            </w:r>
          </w:p>
        </w:tc>
        <w:tc>
          <w:tcPr>
            <w:tcW w:w="2126" w:type="dxa"/>
            <w:tcBorders>
              <w:right w:val="nil"/>
            </w:tcBorders>
          </w:tcPr>
          <w:p>
            <w:pPr>
              <w:pStyle w:val="11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DataNode2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3" w:type="dxa"/>
            <w:tcBorders>
              <w:left w:val="nil"/>
            </w:tcBorders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HDFS</w:t>
            </w:r>
          </w:p>
          <w:p>
            <w:pPr>
              <w:pStyle w:val="11"/>
              <w:rPr>
                <w:sz w:val="21"/>
                <w:szCs w:val="21"/>
              </w:rPr>
            </w:pPr>
          </w:p>
        </w:tc>
        <w:tc>
          <w:tcPr>
            <w:tcW w:w="2126" w:type="dxa"/>
          </w:tcPr>
          <w:p>
            <w:pPr>
              <w:pStyle w:val="11"/>
              <w:rPr>
                <w:color w:val="FF0000"/>
                <w:sz w:val="21"/>
                <w:szCs w:val="21"/>
              </w:rPr>
            </w:pPr>
            <w:r>
              <w:rPr>
                <w:rFonts w:hint="eastAsia"/>
                <w:color w:val="FF0000"/>
                <w:sz w:val="21"/>
                <w:szCs w:val="21"/>
              </w:rPr>
              <w:t>NameNode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DataNode</w:t>
            </w:r>
          </w:p>
        </w:tc>
        <w:tc>
          <w:tcPr>
            <w:tcW w:w="2093" w:type="dxa"/>
          </w:tcPr>
          <w:p>
            <w:pPr>
              <w:pStyle w:val="11"/>
              <w:rPr>
                <w:sz w:val="21"/>
                <w:szCs w:val="21"/>
              </w:rPr>
            </w:pP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DataNode</w:t>
            </w:r>
          </w:p>
        </w:tc>
        <w:tc>
          <w:tcPr>
            <w:tcW w:w="2126" w:type="dxa"/>
            <w:tcBorders>
              <w:right w:val="nil"/>
            </w:tcBorders>
          </w:tcPr>
          <w:p>
            <w:pPr>
              <w:pStyle w:val="11"/>
              <w:rPr>
                <w:color w:val="FF0000"/>
                <w:sz w:val="21"/>
                <w:szCs w:val="21"/>
              </w:rPr>
            </w:pPr>
            <w:r>
              <w:rPr>
                <w:rFonts w:hint="eastAsia"/>
                <w:color w:val="FF0000"/>
                <w:sz w:val="21"/>
                <w:szCs w:val="21"/>
              </w:rPr>
              <w:t>SecondaryNameNode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DataNode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3" w:type="dxa"/>
            <w:tcBorders>
              <w:left w:val="nil"/>
            </w:tcBorders>
          </w:tcPr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YARN</w:t>
            </w:r>
          </w:p>
        </w:tc>
        <w:tc>
          <w:tcPr>
            <w:tcW w:w="2126" w:type="dxa"/>
          </w:tcPr>
          <w:p>
            <w:pPr>
              <w:pStyle w:val="11"/>
              <w:rPr>
                <w:sz w:val="21"/>
                <w:szCs w:val="21"/>
              </w:rPr>
            </w:pP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NodeManager</w:t>
            </w:r>
          </w:p>
        </w:tc>
        <w:tc>
          <w:tcPr>
            <w:tcW w:w="2093" w:type="dxa"/>
          </w:tcPr>
          <w:p>
            <w:pPr>
              <w:pStyle w:val="11"/>
              <w:rPr>
                <w:color w:val="FF0000"/>
                <w:sz w:val="21"/>
                <w:szCs w:val="21"/>
              </w:rPr>
            </w:pPr>
            <w:r>
              <w:rPr>
                <w:rFonts w:hint="eastAsia"/>
                <w:color w:val="FF0000"/>
                <w:sz w:val="21"/>
                <w:szCs w:val="21"/>
              </w:rPr>
              <w:t>ResourceManager</w:t>
            </w: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NodeManager</w:t>
            </w:r>
          </w:p>
        </w:tc>
        <w:tc>
          <w:tcPr>
            <w:tcW w:w="2126" w:type="dxa"/>
            <w:tcBorders>
              <w:right w:val="nil"/>
            </w:tcBorders>
          </w:tcPr>
          <w:p>
            <w:pPr>
              <w:pStyle w:val="11"/>
              <w:rPr>
                <w:sz w:val="21"/>
                <w:szCs w:val="21"/>
              </w:rPr>
            </w:pPr>
          </w:p>
          <w:p>
            <w:pPr>
              <w:pStyle w:val="1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NodeManager</w:t>
            </w:r>
          </w:p>
        </w:tc>
      </w:tr>
    </w:tbl>
    <w:p>
      <w:pPr>
        <w:spacing w:line="360" w:lineRule="auto"/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</w:rPr>
        <w:t>2）配置文件说明</w:t>
      </w:r>
      <w:r>
        <w:rPr>
          <w:rFonts w:hint="eastAsia"/>
          <w:b/>
          <w:bCs/>
          <w:lang w:val="en-US" w:eastAsia="zh-CN"/>
        </w:rPr>
        <w:t xml:space="preserve">  </w:t>
      </w:r>
      <w:r>
        <w:rPr>
          <w:rFonts w:hint="eastAsia"/>
          <w:b/>
          <w:bCs/>
          <w:color w:val="FF0000"/>
          <w:lang w:val="en-US" w:eastAsia="zh-CN"/>
        </w:rPr>
        <w:t>建议直接复制QQ群中的hadoop配置文件</w:t>
      </w:r>
    </w:p>
    <w:p>
      <w:pPr>
        <w:spacing w:line="360" w:lineRule="auto"/>
      </w:pPr>
      <w:r>
        <w:tab/>
      </w:r>
      <w:r>
        <w:rPr>
          <w:b/>
        </w:rPr>
        <w:t>core-site.xml</w:t>
      </w:r>
      <w:r>
        <w:rPr>
          <w:rFonts w:hint="eastAsia"/>
          <w:b/>
        </w:rPr>
        <w:t>、</w:t>
      </w:r>
      <w:r>
        <w:rPr>
          <w:b/>
        </w:rPr>
        <w:t>hdfs-site.xml</w:t>
      </w:r>
      <w:r>
        <w:rPr>
          <w:rFonts w:hint="eastAsia"/>
          <w:b/>
        </w:rPr>
        <w:t>、</w:t>
      </w:r>
      <w:r>
        <w:rPr>
          <w:b/>
        </w:rPr>
        <w:t>yarn-site.xml</w:t>
      </w:r>
      <w:r>
        <w:rPr>
          <w:rFonts w:hint="eastAsia"/>
          <w:b/>
        </w:rPr>
        <w:t>、</w:t>
      </w:r>
      <w:r>
        <w:rPr>
          <w:b/>
        </w:rPr>
        <w:t>mapred-site.xml</w:t>
      </w:r>
      <w:r>
        <w:rPr>
          <w:rFonts w:hint="eastAsia"/>
        </w:rPr>
        <w:t>四个配置</w:t>
      </w:r>
      <w:r>
        <w:t>文件存放在$HADOOP_HOME/etc/hadoop</w:t>
      </w:r>
      <w:r>
        <w:rPr>
          <w:rFonts w:hint="eastAsia"/>
        </w:rPr>
        <w:t>这个</w:t>
      </w:r>
      <w:r>
        <w:t>路径上</w:t>
      </w:r>
      <w:r>
        <w:rPr>
          <w:rFonts w:hint="eastAsia"/>
        </w:rPr>
        <w:t>，</w:t>
      </w:r>
      <w:r>
        <w:t>用户可以根据项目需求</w:t>
      </w:r>
      <w:r>
        <w:rPr>
          <w:rFonts w:hint="eastAsia"/>
        </w:rPr>
        <w:t>重新进行</w:t>
      </w:r>
      <w:r>
        <w:t>修改配置。</w:t>
      </w:r>
    </w:p>
    <w:p>
      <w:pPr>
        <w:spacing w:line="360" w:lineRule="auto"/>
        <w:rPr>
          <w:rFonts w:hint="default" w:eastAsia="宋体"/>
          <w:b/>
          <w:bCs/>
          <w:lang w:val="en-US" w:eastAsia="zh-CN"/>
        </w:rPr>
      </w:pPr>
      <w:r>
        <w:rPr>
          <w:b/>
          <w:bCs/>
        </w:rPr>
        <w:t>3</w:t>
      </w:r>
      <w:r>
        <w:rPr>
          <w:rFonts w:hint="eastAsia"/>
          <w:b/>
          <w:bCs/>
        </w:rPr>
        <w:t>）</w:t>
      </w:r>
      <w:r>
        <w:rPr>
          <w:b/>
          <w:bCs/>
        </w:rPr>
        <w:t>配置</w:t>
      </w:r>
      <w:r>
        <w:rPr>
          <w:rFonts w:hint="eastAsia"/>
          <w:b/>
          <w:bCs/>
        </w:rPr>
        <w:t>集群</w:t>
      </w:r>
      <w:r>
        <w:rPr>
          <w:rFonts w:hint="eastAsia"/>
          <w:b/>
          <w:bCs/>
          <w:lang w:val="en-US" w:eastAsia="zh-CN"/>
        </w:rPr>
        <w:t xml:space="preserve">  以namenode节点为例</w:t>
      </w:r>
    </w:p>
    <w:p>
      <w:pPr>
        <w:spacing w:line="360" w:lineRule="auto"/>
        <w:ind w:firstLine="420"/>
        <w:rPr>
          <w:rFonts w:hint="default" w:eastAsia="宋体"/>
          <w:lang w:val="en-US" w:eastAsia="zh-CN"/>
        </w:rPr>
      </w:pPr>
      <w:r>
        <w:t>（1）</w:t>
      </w:r>
      <w:r>
        <w:rPr>
          <w:rFonts w:hint="eastAsia"/>
        </w:rPr>
        <w:t>核心配置文件</w:t>
      </w:r>
      <w:r>
        <w:rPr>
          <w:rFonts w:hint="eastAsia"/>
          <w:lang w:val="en-US" w:eastAsia="zh-CN"/>
        </w:rPr>
        <w:t xml:space="preserve">   中文乱码建议删除</w:t>
      </w:r>
    </w:p>
    <w:p>
      <w:pPr>
        <w:spacing w:line="360" w:lineRule="auto"/>
        <w:ind w:firstLine="420"/>
      </w:pPr>
      <w:r>
        <w:rPr>
          <w:rFonts w:hint="eastAsia"/>
        </w:rPr>
        <w:t>配置</w:t>
      </w:r>
      <w:r>
        <w:t>core-site.xml</w:t>
      </w:r>
    </w:p>
    <w:p>
      <w:pPr>
        <w:spacing w:line="360" w:lineRule="auto"/>
        <w:ind w:firstLine="42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color w:val="FF0000"/>
          <w:sz w:val="21"/>
          <w:szCs w:val="21"/>
        </w:rPr>
        <w:t>$HADOOP_HOME</w:t>
      </w:r>
      <w:r>
        <w:rPr>
          <w:rFonts w:hint="eastAsia"/>
          <w:color w:val="FF0000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是你之前配置的 应该是/opt/module/hadoop-3.1.3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val="en-US" w:eastAsia="zh-CN"/>
        </w:rPr>
        <w:t>namenode</w:t>
      </w:r>
      <w:r>
        <w:rPr>
          <w:sz w:val="21"/>
          <w:szCs w:val="21"/>
        </w:rPr>
        <w:t xml:space="preserve"> ~]$ cd </w:t>
      </w:r>
      <w:r>
        <w:rPr>
          <w:color w:val="FF0000"/>
          <w:sz w:val="21"/>
          <w:szCs w:val="21"/>
        </w:rPr>
        <w:t>$HADOOP_HOME</w:t>
      </w:r>
      <w:r>
        <w:rPr>
          <w:sz w:val="21"/>
          <w:szCs w:val="21"/>
        </w:rPr>
        <w:t>/etc/hadoop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val="en-US" w:eastAsia="zh-CN"/>
        </w:rPr>
        <w:t>namenode</w:t>
      </w:r>
      <w:r>
        <w:rPr>
          <w:sz w:val="21"/>
          <w:szCs w:val="21"/>
        </w:rPr>
        <w:t xml:space="preserve"> hadoop]$ </w:t>
      </w:r>
      <w:r>
        <w:rPr>
          <w:rFonts w:hint="eastAsia"/>
          <w:sz w:val="21"/>
          <w:szCs w:val="21"/>
        </w:rPr>
        <w:t>vi</w:t>
      </w:r>
      <w:r>
        <w:rPr>
          <w:sz w:val="21"/>
          <w:szCs w:val="21"/>
        </w:rPr>
        <w:t>m</w:t>
      </w:r>
      <w:r>
        <w:rPr>
          <w:rFonts w:hint="eastAsia"/>
          <w:sz w:val="21"/>
          <w:szCs w:val="21"/>
        </w:rPr>
        <w:t xml:space="preserve"> core-site.xml</w:t>
      </w:r>
    </w:p>
    <w:p>
      <w:pPr>
        <w:spacing w:line="360" w:lineRule="auto"/>
        <w:ind w:firstLine="420"/>
      </w:pPr>
      <w:r>
        <w:rPr>
          <w:rFonts w:hint="eastAsia"/>
        </w:rPr>
        <w:t>文件内容如下：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&lt;?xml version="1.0" encoding="UTF-8"?&gt;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&lt;?xml-stylesheet type="text/xsl" href="configuration.xsl"?&gt;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&lt;configuration&gt;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&lt;!-- 指定NameNode的地址 --&gt;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&lt;property&gt;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    &lt;name&gt;fs.defaultFS&lt;/name&gt;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    &lt;value&gt;hdfs://</w:t>
      </w:r>
      <w:r>
        <w:rPr>
          <w:rFonts w:hint="eastAsia"/>
          <w:sz w:val="21"/>
          <w:szCs w:val="21"/>
          <w:lang w:val="en-US" w:eastAsia="zh-CN"/>
        </w:rPr>
        <w:t>namenode</w:t>
      </w:r>
      <w:r>
        <w:rPr>
          <w:sz w:val="21"/>
          <w:szCs w:val="21"/>
        </w:rPr>
        <w:t>:</w:t>
      </w:r>
      <w:r>
        <w:rPr>
          <w:color w:val="FF0000"/>
          <w:sz w:val="21"/>
          <w:szCs w:val="21"/>
        </w:rPr>
        <w:t>8020</w:t>
      </w:r>
      <w:r>
        <w:rPr>
          <w:sz w:val="21"/>
          <w:szCs w:val="21"/>
        </w:rPr>
        <w:t>&lt;/value&gt;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&lt;/property&gt;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&lt;!-- 指定hadoop数据的存储目录 --&gt;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&lt;property&gt;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    &lt;name&gt;hadoop.tmp.dir&lt;/name&gt;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    &lt;value&gt;/opt/module/hadoop-3.1.3/data&lt;/value&gt;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&lt;/property&gt;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&lt;!-- 配置HDFS网页登录使用的静态用户为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rFonts w:hint="eastAsia"/>
          <w:sz w:val="21"/>
          <w:szCs w:val="21"/>
        </w:rPr>
        <w:t xml:space="preserve"> --&gt;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&lt;property&gt;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    &lt;name&gt;hadoop.http.staticuser.user&lt;/name&gt;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    &lt;value&gt;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>&lt;/value&gt;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&lt;/property&gt;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&lt;/configuration&gt;</w:t>
      </w:r>
    </w:p>
    <w:p>
      <w:pPr>
        <w:spacing w:line="360" w:lineRule="auto"/>
        <w:ind w:left="420" w:leftChars="200"/>
      </w:pPr>
      <w:r>
        <w:t>（2）HDFS</w:t>
      </w:r>
      <w:r>
        <w:rPr>
          <w:rFonts w:hint="eastAsia"/>
        </w:rPr>
        <w:t>配置文件</w:t>
      </w:r>
    </w:p>
    <w:p>
      <w:pPr>
        <w:topLinePunct/>
        <w:adjustRightInd w:val="0"/>
        <w:spacing w:line="360" w:lineRule="auto"/>
        <w:ind w:left="630" w:leftChars="200" w:hanging="210" w:hangingChars="100"/>
      </w:pPr>
      <w:r>
        <w:rPr>
          <w:rFonts w:hint="eastAsia"/>
        </w:rPr>
        <w:t>配置hdfs-site.xml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val="en-US" w:eastAsia="zh-CN"/>
        </w:rPr>
        <w:t>namenode</w:t>
      </w:r>
      <w:r>
        <w:rPr>
          <w:sz w:val="21"/>
          <w:szCs w:val="21"/>
        </w:rPr>
        <w:t xml:space="preserve"> hadoop]$ </w:t>
      </w:r>
      <w:r>
        <w:rPr>
          <w:rFonts w:hint="eastAsia"/>
          <w:sz w:val="21"/>
          <w:szCs w:val="21"/>
        </w:rPr>
        <w:t>vi</w:t>
      </w:r>
      <w:r>
        <w:rPr>
          <w:sz w:val="21"/>
          <w:szCs w:val="21"/>
        </w:rPr>
        <w:t>m</w:t>
      </w:r>
      <w:r>
        <w:rPr>
          <w:rFonts w:hint="eastAsia"/>
          <w:sz w:val="21"/>
          <w:szCs w:val="21"/>
        </w:rPr>
        <w:t xml:space="preserve"> hdfs-site.xml</w:t>
      </w:r>
    </w:p>
    <w:p>
      <w:pPr>
        <w:spacing w:line="360" w:lineRule="auto"/>
        <w:ind w:firstLine="420"/>
      </w:pPr>
      <w:r>
        <w:rPr>
          <w:rFonts w:hint="eastAsia"/>
        </w:rPr>
        <w:t>文件内容如下：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&lt;?xml version="1.0" encoding="UTF-8"?&gt;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&lt;?xml-stylesheet type="text/xsl" href="configuration.xsl"?&gt;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&lt;configuration&gt;</w:t>
      </w:r>
    </w:p>
    <w:p>
      <w:pPr>
        <w:pStyle w:val="9"/>
        <w:topLinePunct/>
        <w:adjustRightInd w:val="0"/>
        <w:ind w:left="420" w:leftChars="200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ab/>
      </w:r>
      <w:r>
        <w:rPr>
          <w:rFonts w:hint="eastAsia"/>
          <w:color w:val="FF0000"/>
          <w:sz w:val="21"/>
          <w:szCs w:val="21"/>
        </w:rPr>
        <w:t>&lt;!-- nn web端访问地址--&gt;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&lt;property&gt;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    &lt;name&gt;dfs.namenode.http-address&lt;/name&gt;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    &lt;value&gt;</w:t>
      </w:r>
      <w:r>
        <w:rPr>
          <w:rFonts w:hint="eastAsia"/>
          <w:sz w:val="21"/>
          <w:szCs w:val="21"/>
          <w:lang w:val="en-US" w:eastAsia="zh-CN"/>
        </w:rPr>
        <w:t>namenode</w:t>
      </w:r>
      <w:r>
        <w:rPr>
          <w:sz w:val="21"/>
          <w:szCs w:val="21"/>
        </w:rPr>
        <w:t>:</w:t>
      </w:r>
      <w:r>
        <w:rPr>
          <w:color w:val="FF0000"/>
          <w:sz w:val="21"/>
          <w:szCs w:val="21"/>
        </w:rPr>
        <w:t>9870</w:t>
      </w:r>
      <w:r>
        <w:rPr>
          <w:sz w:val="21"/>
          <w:szCs w:val="21"/>
        </w:rPr>
        <w:t>&lt;/value&gt;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&lt;/property&gt;</w:t>
      </w:r>
    </w:p>
    <w:p>
      <w:pPr>
        <w:pStyle w:val="9"/>
        <w:topLinePunct/>
        <w:adjustRightInd w:val="0"/>
        <w:ind w:left="420" w:leftChars="200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ab/>
      </w:r>
      <w:r>
        <w:rPr>
          <w:rFonts w:hint="eastAsia"/>
          <w:color w:val="FF0000"/>
          <w:sz w:val="21"/>
          <w:szCs w:val="21"/>
        </w:rPr>
        <w:t xml:space="preserve">&lt;!-- </w:t>
      </w:r>
      <w:r>
        <w:rPr>
          <w:color w:val="FF0000"/>
          <w:sz w:val="21"/>
          <w:szCs w:val="21"/>
        </w:rPr>
        <w:t>2</w:t>
      </w:r>
      <w:r>
        <w:rPr>
          <w:rFonts w:hint="eastAsia"/>
          <w:color w:val="FF0000"/>
          <w:sz w:val="21"/>
          <w:szCs w:val="21"/>
        </w:rPr>
        <w:t>nn web端访问地址--&gt;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&lt;property&gt;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    &lt;name&gt;dfs.namenode.secondary.http-address&lt;/name&gt;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    &lt;value&gt;</w:t>
      </w:r>
      <w:r>
        <w:rPr>
          <w:rFonts w:hint="eastAsia"/>
          <w:sz w:val="21"/>
          <w:szCs w:val="21"/>
          <w:lang w:val="en-US" w:eastAsia="zh-CN"/>
        </w:rPr>
        <w:t>datanode2</w:t>
      </w:r>
      <w:r>
        <w:rPr>
          <w:sz w:val="21"/>
          <w:szCs w:val="21"/>
        </w:rPr>
        <w:t>:9868&lt;/value&gt;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&lt;/property&gt;</w:t>
      </w:r>
    </w:p>
    <w:p>
      <w:pPr>
        <w:pStyle w:val="9"/>
        <w:topLinePunct/>
        <w:adjustRightInd w:val="0"/>
        <w:ind w:left="420" w:leftChars="200"/>
        <w:rPr>
          <w:color w:val="FF0000"/>
          <w:sz w:val="21"/>
          <w:szCs w:val="21"/>
        </w:rPr>
      </w:pPr>
      <w:r>
        <w:rPr>
          <w:sz w:val="21"/>
          <w:szCs w:val="21"/>
        </w:rPr>
        <w:t>&lt;/configuration&gt;</w:t>
      </w:r>
    </w:p>
    <w:p>
      <w:pPr>
        <w:topLinePunct/>
        <w:adjustRightInd w:val="0"/>
        <w:spacing w:line="360" w:lineRule="auto"/>
        <w:ind w:left="630" w:leftChars="200" w:hanging="210" w:hangingChars="100"/>
      </w:pPr>
      <w:r>
        <w:rPr>
          <w:rFonts w:hint="eastAsia"/>
        </w:rPr>
        <w:t>（3）</w:t>
      </w:r>
      <w:r>
        <w:t>YARN</w:t>
      </w:r>
      <w:r>
        <w:rPr>
          <w:rFonts w:hint="eastAsia"/>
        </w:rPr>
        <w:t>配置文件</w:t>
      </w:r>
    </w:p>
    <w:p>
      <w:pPr>
        <w:topLinePunct/>
        <w:adjustRightInd w:val="0"/>
        <w:spacing w:line="360" w:lineRule="auto"/>
        <w:ind w:left="630" w:leftChars="200" w:hanging="210" w:hangingChars="100"/>
      </w:pPr>
      <w:r>
        <w:rPr>
          <w:rFonts w:hint="eastAsia"/>
        </w:rPr>
        <w:t>配置yarn-site.xml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val="en-US" w:eastAsia="zh-CN"/>
        </w:rPr>
        <w:t>namenode</w:t>
      </w:r>
      <w:r>
        <w:rPr>
          <w:sz w:val="21"/>
          <w:szCs w:val="21"/>
        </w:rPr>
        <w:t xml:space="preserve"> hadoop]$ </w:t>
      </w:r>
      <w:r>
        <w:rPr>
          <w:rFonts w:hint="eastAsia"/>
          <w:sz w:val="21"/>
          <w:szCs w:val="21"/>
        </w:rPr>
        <w:t>vi</w:t>
      </w:r>
      <w:r>
        <w:rPr>
          <w:sz w:val="21"/>
          <w:szCs w:val="21"/>
        </w:rPr>
        <w:t>m</w:t>
      </w:r>
      <w:r>
        <w:rPr>
          <w:rFonts w:hint="eastAsia"/>
          <w:sz w:val="21"/>
          <w:szCs w:val="21"/>
        </w:rPr>
        <w:t xml:space="preserve"> yarn-site.xml</w:t>
      </w:r>
    </w:p>
    <w:p>
      <w:pPr>
        <w:spacing w:line="360" w:lineRule="auto"/>
        <w:ind w:firstLine="420"/>
      </w:pPr>
      <w:r>
        <w:rPr>
          <w:rFonts w:hint="eastAsia"/>
        </w:rPr>
        <w:t>文件内容如下：</w:t>
      </w:r>
    </w:p>
    <w:p>
      <w:pPr>
        <w:pStyle w:val="9"/>
        <w:topLinePunct/>
        <w:adjustRightInd w:val="0"/>
        <w:ind w:left="420" w:leftChars="200"/>
        <w:jc w:val="left"/>
        <w:rPr>
          <w:sz w:val="21"/>
          <w:szCs w:val="21"/>
        </w:rPr>
      </w:pPr>
      <w:r>
        <w:rPr>
          <w:sz w:val="21"/>
          <w:szCs w:val="21"/>
        </w:rPr>
        <w:t>&lt;?xml version="1.0" encoding="UTF-8"?&gt;</w:t>
      </w:r>
    </w:p>
    <w:p>
      <w:pPr>
        <w:pStyle w:val="9"/>
        <w:topLinePunct/>
        <w:adjustRightInd w:val="0"/>
        <w:ind w:left="420" w:leftChars="200"/>
        <w:jc w:val="left"/>
        <w:rPr>
          <w:sz w:val="21"/>
          <w:szCs w:val="21"/>
        </w:rPr>
      </w:pPr>
      <w:r>
        <w:rPr>
          <w:sz w:val="21"/>
          <w:szCs w:val="21"/>
        </w:rPr>
        <w:t>&lt;?xml-stylesheet type="text/xsl" href="configuration.xsl"?&gt;</w:t>
      </w:r>
    </w:p>
    <w:p>
      <w:pPr>
        <w:pStyle w:val="9"/>
        <w:topLinePunct/>
        <w:adjustRightInd w:val="0"/>
        <w:ind w:left="420" w:leftChars="200"/>
        <w:jc w:val="left"/>
        <w:rPr>
          <w:sz w:val="21"/>
          <w:szCs w:val="21"/>
        </w:rPr>
      </w:pPr>
    </w:p>
    <w:p>
      <w:pPr>
        <w:pStyle w:val="9"/>
        <w:topLinePunct/>
        <w:adjustRightInd w:val="0"/>
        <w:ind w:left="420" w:leftChars="200"/>
        <w:jc w:val="left"/>
        <w:rPr>
          <w:sz w:val="21"/>
          <w:szCs w:val="21"/>
        </w:rPr>
      </w:pPr>
      <w:r>
        <w:rPr>
          <w:sz w:val="21"/>
          <w:szCs w:val="21"/>
        </w:rPr>
        <w:t>&lt;configuration&gt;</w:t>
      </w:r>
    </w:p>
    <w:p>
      <w:pPr>
        <w:pStyle w:val="9"/>
        <w:topLinePunct/>
        <w:adjustRightInd w:val="0"/>
        <w:ind w:left="420" w:leftChars="200"/>
        <w:jc w:val="left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 xml:space="preserve">    &lt;!-- 指定MR走shuffle --&gt;</w:t>
      </w:r>
    </w:p>
    <w:p>
      <w:pPr>
        <w:pStyle w:val="9"/>
        <w:topLinePunct/>
        <w:adjustRightInd w:val="0"/>
        <w:ind w:left="420" w:leftChars="200"/>
        <w:jc w:val="left"/>
        <w:rPr>
          <w:sz w:val="21"/>
          <w:szCs w:val="21"/>
        </w:rPr>
      </w:pPr>
      <w:r>
        <w:rPr>
          <w:sz w:val="21"/>
          <w:szCs w:val="21"/>
        </w:rPr>
        <w:t xml:space="preserve">    &lt;property&gt;</w:t>
      </w:r>
    </w:p>
    <w:p>
      <w:pPr>
        <w:pStyle w:val="9"/>
        <w:topLinePunct/>
        <w:adjustRightInd w:val="0"/>
        <w:ind w:left="420" w:leftChars="200"/>
        <w:jc w:val="left"/>
        <w:rPr>
          <w:sz w:val="21"/>
          <w:szCs w:val="21"/>
        </w:rPr>
      </w:pPr>
      <w:r>
        <w:rPr>
          <w:sz w:val="21"/>
          <w:szCs w:val="21"/>
        </w:rPr>
        <w:t xml:space="preserve">        &lt;name&gt;yarn.nodemanager.aux-services&lt;/name&gt;</w:t>
      </w:r>
    </w:p>
    <w:p>
      <w:pPr>
        <w:pStyle w:val="9"/>
        <w:topLinePunct/>
        <w:adjustRightInd w:val="0"/>
        <w:ind w:left="420" w:leftChars="200"/>
        <w:jc w:val="left"/>
        <w:rPr>
          <w:sz w:val="21"/>
          <w:szCs w:val="21"/>
        </w:rPr>
      </w:pPr>
      <w:r>
        <w:rPr>
          <w:sz w:val="21"/>
          <w:szCs w:val="21"/>
        </w:rPr>
        <w:t xml:space="preserve">        &lt;value&gt;mapreduce_shuffle&lt;/value&gt;</w:t>
      </w:r>
    </w:p>
    <w:p>
      <w:pPr>
        <w:pStyle w:val="9"/>
        <w:topLinePunct/>
        <w:adjustRightInd w:val="0"/>
        <w:ind w:left="420" w:leftChars="200"/>
        <w:jc w:val="left"/>
        <w:rPr>
          <w:sz w:val="21"/>
          <w:szCs w:val="21"/>
        </w:rPr>
      </w:pPr>
      <w:r>
        <w:rPr>
          <w:sz w:val="21"/>
          <w:szCs w:val="21"/>
        </w:rPr>
        <w:t xml:space="preserve">    &lt;/property&gt;</w:t>
      </w:r>
    </w:p>
    <w:p>
      <w:pPr>
        <w:pStyle w:val="9"/>
        <w:topLinePunct/>
        <w:adjustRightInd w:val="0"/>
        <w:ind w:left="420" w:leftChars="200"/>
        <w:jc w:val="left"/>
        <w:rPr>
          <w:sz w:val="21"/>
          <w:szCs w:val="21"/>
        </w:rPr>
      </w:pPr>
    </w:p>
    <w:p>
      <w:pPr>
        <w:pStyle w:val="9"/>
        <w:topLinePunct/>
        <w:adjustRightInd w:val="0"/>
        <w:ind w:left="420" w:leftChars="200"/>
        <w:jc w:val="left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 xml:space="preserve">    &lt;!-- 指定ResourceManager的地址--&gt;</w:t>
      </w:r>
    </w:p>
    <w:p>
      <w:pPr>
        <w:pStyle w:val="9"/>
        <w:topLinePunct/>
        <w:adjustRightInd w:val="0"/>
        <w:ind w:left="420" w:leftChars="200"/>
        <w:jc w:val="left"/>
        <w:rPr>
          <w:sz w:val="21"/>
          <w:szCs w:val="21"/>
        </w:rPr>
      </w:pPr>
      <w:r>
        <w:rPr>
          <w:sz w:val="21"/>
          <w:szCs w:val="21"/>
        </w:rPr>
        <w:t xml:space="preserve">    &lt;property&gt;</w:t>
      </w:r>
    </w:p>
    <w:p>
      <w:pPr>
        <w:pStyle w:val="9"/>
        <w:topLinePunct/>
        <w:adjustRightInd w:val="0"/>
        <w:ind w:left="420" w:leftChars="200"/>
        <w:jc w:val="left"/>
        <w:rPr>
          <w:sz w:val="21"/>
          <w:szCs w:val="21"/>
        </w:rPr>
      </w:pPr>
      <w:r>
        <w:rPr>
          <w:sz w:val="21"/>
          <w:szCs w:val="21"/>
        </w:rPr>
        <w:t xml:space="preserve">        &lt;name&gt;yarn.resourcemanager.hostname&lt;/name&gt;</w:t>
      </w:r>
    </w:p>
    <w:p>
      <w:pPr>
        <w:pStyle w:val="9"/>
        <w:topLinePunct/>
        <w:adjustRightInd w:val="0"/>
        <w:ind w:left="420" w:leftChars="200"/>
        <w:jc w:val="left"/>
        <w:rPr>
          <w:sz w:val="21"/>
          <w:szCs w:val="21"/>
        </w:rPr>
      </w:pPr>
      <w:r>
        <w:rPr>
          <w:sz w:val="21"/>
          <w:szCs w:val="21"/>
        </w:rPr>
        <w:t xml:space="preserve">        &lt;value&gt;</w:t>
      </w:r>
      <w:r>
        <w:rPr>
          <w:rFonts w:hint="eastAsia"/>
          <w:sz w:val="21"/>
          <w:szCs w:val="21"/>
          <w:lang w:val="en-US" w:eastAsia="zh-CN"/>
        </w:rPr>
        <w:t>datanode1</w:t>
      </w:r>
      <w:r>
        <w:rPr>
          <w:sz w:val="21"/>
          <w:szCs w:val="21"/>
        </w:rPr>
        <w:t>&lt;/value&gt;</w:t>
      </w:r>
    </w:p>
    <w:p>
      <w:pPr>
        <w:pStyle w:val="9"/>
        <w:topLinePunct/>
        <w:adjustRightInd w:val="0"/>
        <w:ind w:left="420" w:leftChars="200"/>
        <w:jc w:val="left"/>
        <w:rPr>
          <w:sz w:val="21"/>
          <w:szCs w:val="21"/>
        </w:rPr>
      </w:pPr>
      <w:r>
        <w:rPr>
          <w:sz w:val="21"/>
          <w:szCs w:val="21"/>
        </w:rPr>
        <w:t xml:space="preserve">    &lt;/property&gt;</w:t>
      </w:r>
    </w:p>
    <w:p>
      <w:pPr>
        <w:pStyle w:val="9"/>
        <w:topLinePunct/>
        <w:adjustRightInd w:val="0"/>
        <w:ind w:left="420" w:leftChars="200"/>
        <w:jc w:val="left"/>
        <w:rPr>
          <w:sz w:val="21"/>
          <w:szCs w:val="21"/>
        </w:rPr>
      </w:pPr>
    </w:p>
    <w:p>
      <w:pPr>
        <w:pStyle w:val="9"/>
        <w:topLinePunct/>
        <w:adjustRightInd w:val="0"/>
        <w:ind w:left="420" w:leftChars="200"/>
        <w:jc w:val="left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 xml:space="preserve">    &lt;!-- 环境变量的继承 --&gt;</w:t>
      </w:r>
    </w:p>
    <w:p>
      <w:pPr>
        <w:pStyle w:val="9"/>
        <w:topLinePunct/>
        <w:adjustRightInd w:val="0"/>
        <w:ind w:left="420" w:leftChars="200"/>
        <w:jc w:val="left"/>
        <w:rPr>
          <w:sz w:val="21"/>
          <w:szCs w:val="21"/>
        </w:rPr>
      </w:pPr>
      <w:r>
        <w:rPr>
          <w:sz w:val="21"/>
          <w:szCs w:val="21"/>
        </w:rPr>
        <w:t xml:space="preserve">    &lt;property&gt;</w:t>
      </w:r>
    </w:p>
    <w:p>
      <w:pPr>
        <w:pStyle w:val="9"/>
        <w:topLinePunct/>
        <w:adjustRightInd w:val="0"/>
        <w:ind w:left="420" w:leftChars="200"/>
        <w:jc w:val="left"/>
        <w:rPr>
          <w:sz w:val="21"/>
          <w:szCs w:val="21"/>
        </w:rPr>
      </w:pPr>
      <w:r>
        <w:rPr>
          <w:sz w:val="21"/>
          <w:szCs w:val="21"/>
        </w:rPr>
        <w:t xml:space="preserve">        &lt;name&gt;yarn.nodemanager.env-whitelist&lt;/name&gt;</w:t>
      </w:r>
    </w:p>
    <w:p>
      <w:pPr>
        <w:pStyle w:val="9"/>
        <w:topLinePunct/>
        <w:adjustRightInd w:val="0"/>
        <w:ind w:left="420" w:leftChars="200"/>
        <w:jc w:val="left"/>
        <w:rPr>
          <w:sz w:val="21"/>
          <w:szCs w:val="21"/>
        </w:rPr>
      </w:pPr>
      <w:r>
        <w:rPr>
          <w:sz w:val="21"/>
          <w:szCs w:val="21"/>
        </w:rPr>
        <w:t xml:space="preserve">        &lt;value&gt;JAVA_HOME,HADOOP_COMMON_HOME,HADOOP_HDFS_HOME,HADOOP_CONF_DIR,CLASSPATH_PREPEND_DISTCACHE,HADOOP_YARN_HOME,</w:t>
      </w:r>
      <w:r>
        <w:rPr>
          <w:color w:val="FF0000"/>
          <w:sz w:val="21"/>
          <w:szCs w:val="21"/>
        </w:rPr>
        <w:t>HADOOP_MAPRED_HOME</w:t>
      </w:r>
      <w:r>
        <w:rPr>
          <w:sz w:val="21"/>
          <w:szCs w:val="21"/>
        </w:rPr>
        <w:t>&lt;/value&gt;</w:t>
      </w:r>
    </w:p>
    <w:p>
      <w:pPr>
        <w:pStyle w:val="9"/>
        <w:topLinePunct/>
        <w:adjustRightInd w:val="0"/>
        <w:ind w:left="420" w:leftChars="200"/>
        <w:jc w:val="left"/>
        <w:rPr>
          <w:sz w:val="21"/>
          <w:szCs w:val="21"/>
        </w:rPr>
      </w:pPr>
      <w:r>
        <w:rPr>
          <w:sz w:val="21"/>
          <w:szCs w:val="21"/>
        </w:rPr>
        <w:t xml:space="preserve">    &lt;/property&gt;</w:t>
      </w:r>
    </w:p>
    <w:p>
      <w:pPr>
        <w:pStyle w:val="9"/>
        <w:topLinePunct/>
        <w:adjustRightInd w:val="0"/>
        <w:ind w:left="420" w:leftChars="200"/>
        <w:jc w:val="left"/>
        <w:rPr>
          <w:sz w:val="21"/>
          <w:szCs w:val="21"/>
        </w:rPr>
      </w:pPr>
      <w:r>
        <w:rPr>
          <w:sz w:val="21"/>
          <w:szCs w:val="21"/>
        </w:rPr>
        <w:t>&lt;/configuration&gt;</w:t>
      </w:r>
    </w:p>
    <w:p>
      <w:pPr>
        <w:topLinePunct/>
        <w:adjustRightInd w:val="0"/>
        <w:spacing w:line="360" w:lineRule="auto"/>
        <w:ind w:left="630" w:leftChars="200" w:hanging="210" w:hangingChars="100"/>
      </w:pPr>
      <w:r>
        <w:rPr>
          <w:rFonts w:hint="eastAsia"/>
        </w:rPr>
        <w:t>（4）</w:t>
      </w:r>
      <w:r>
        <w:t>M</w:t>
      </w:r>
      <w:r>
        <w:rPr>
          <w:rFonts w:hint="eastAsia"/>
        </w:rPr>
        <w:t>ap</w:t>
      </w:r>
      <w:r>
        <w:t>R</w:t>
      </w:r>
      <w:r>
        <w:rPr>
          <w:rFonts w:hint="eastAsia"/>
        </w:rPr>
        <w:t>educe配置文件</w:t>
      </w:r>
    </w:p>
    <w:p>
      <w:pPr>
        <w:topLinePunct/>
        <w:adjustRightInd w:val="0"/>
        <w:spacing w:line="360" w:lineRule="auto"/>
        <w:ind w:left="630" w:leftChars="200" w:hanging="210" w:hangingChars="100"/>
      </w:pPr>
      <w:r>
        <w:rPr>
          <w:rFonts w:hint="eastAsia"/>
        </w:rPr>
        <w:t>配置mapred-site.xml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val="en-US" w:eastAsia="zh-CN"/>
        </w:rPr>
        <w:t>DataNode1</w:t>
      </w:r>
      <w:r>
        <w:rPr>
          <w:sz w:val="21"/>
          <w:szCs w:val="21"/>
        </w:rPr>
        <w:t xml:space="preserve"> hadoop]$ </w:t>
      </w:r>
      <w:r>
        <w:rPr>
          <w:rFonts w:hint="eastAsia"/>
          <w:sz w:val="21"/>
          <w:szCs w:val="21"/>
        </w:rPr>
        <w:t>vi</w:t>
      </w:r>
      <w:r>
        <w:rPr>
          <w:sz w:val="21"/>
          <w:szCs w:val="21"/>
        </w:rPr>
        <w:t>m</w:t>
      </w:r>
      <w:r>
        <w:rPr>
          <w:rFonts w:hint="eastAsia"/>
          <w:sz w:val="21"/>
          <w:szCs w:val="21"/>
        </w:rPr>
        <w:t xml:space="preserve"> mapred-site.xml</w:t>
      </w:r>
    </w:p>
    <w:p>
      <w:pPr>
        <w:spacing w:line="360" w:lineRule="auto"/>
        <w:ind w:firstLine="420"/>
      </w:pPr>
      <w:r>
        <w:rPr>
          <w:rFonts w:hint="eastAsia"/>
        </w:rPr>
        <w:t>文件内容如下：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&lt;?xml version="1.0" encoding="UTF-8"?&gt;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&lt;?xml-stylesheet type="text/xsl" href="configuration.xsl"?&gt;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&lt;configuration&gt;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&lt;!-- </w:t>
      </w:r>
      <w:r>
        <w:rPr>
          <w:rFonts w:hint="eastAsia"/>
          <w:sz w:val="21"/>
          <w:szCs w:val="21"/>
        </w:rPr>
        <w:t>指定MapRe</w:t>
      </w:r>
      <w:r>
        <w:rPr>
          <w:sz w:val="21"/>
          <w:szCs w:val="21"/>
        </w:rPr>
        <w:t>duce</w:t>
      </w:r>
      <w:r>
        <w:rPr>
          <w:rFonts w:hint="eastAsia"/>
          <w:sz w:val="21"/>
          <w:szCs w:val="21"/>
        </w:rPr>
        <w:t>程序运行在Yarn上</w:t>
      </w:r>
      <w:r>
        <w:rPr>
          <w:sz w:val="21"/>
          <w:szCs w:val="21"/>
        </w:rPr>
        <w:t xml:space="preserve"> --&gt;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&lt;property&gt;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    &lt;name&gt;mapreduce.framework.name&lt;/name&gt;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    &lt;value&gt;</w:t>
      </w:r>
      <w:r>
        <w:rPr>
          <w:color w:val="FF0000"/>
          <w:sz w:val="21"/>
          <w:szCs w:val="21"/>
        </w:rPr>
        <w:t>yarn</w:t>
      </w:r>
      <w:r>
        <w:rPr>
          <w:sz w:val="21"/>
          <w:szCs w:val="21"/>
        </w:rPr>
        <w:t>&lt;/value&gt;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&lt;/property&gt;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&lt;/configuration</w:t>
      </w:r>
      <w:r>
        <w:rPr>
          <w:rFonts w:hint="eastAsia"/>
          <w:sz w:val="21"/>
          <w:szCs w:val="21"/>
        </w:rPr>
        <w:t>&gt;</w:t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4</w:t>
      </w:r>
      <w:r>
        <w:rPr>
          <w:rFonts w:hint="eastAsia"/>
          <w:b/>
          <w:bCs/>
        </w:rPr>
        <w:t>）在集群上分发配置好的Hadoop配置文件</w:t>
      </w:r>
    </w:p>
    <w:p>
      <w:pPr>
        <w:pStyle w:val="9"/>
        <w:shd w:val="clear" w:color="auto" w:fill="E0E0E0"/>
        <w:topLinePunct/>
        <w:adjustRightInd w:val="0"/>
        <w:ind w:firstLine="420" w:firstLineChars="0"/>
        <w:rPr>
          <w:rFonts w:hint="eastAsia"/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val="en-US" w:eastAsia="zh-CN"/>
        </w:rPr>
        <w:t>namenode</w:t>
      </w:r>
      <w:r>
        <w:rPr>
          <w:sz w:val="21"/>
          <w:szCs w:val="21"/>
        </w:rPr>
        <w:t xml:space="preserve"> hadoop]$</w:t>
      </w:r>
      <w:r>
        <w:rPr>
          <w:rFonts w:hint="eastAsia"/>
          <w:sz w:val="21"/>
          <w:szCs w:val="21"/>
        </w:rPr>
        <w:t xml:space="preserve"> scp -r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/opt/module/hadoop-3.1.3/</w:t>
      </w:r>
      <w:r>
        <w:rPr>
          <w:sz w:val="21"/>
          <w:szCs w:val="21"/>
        </w:rPr>
        <w:t>etc/</w:t>
      </w:r>
      <w:r>
        <w:rPr>
          <w:rFonts w:hint="eastAsia"/>
          <w:sz w:val="21"/>
          <w:szCs w:val="21"/>
          <w:lang w:val="en-US" w:eastAsia="zh-CN"/>
        </w:rPr>
        <w:t xml:space="preserve"> hadoop</w:t>
      </w:r>
      <w:r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  <w:lang w:val="en-US" w:eastAsia="zh-CN"/>
        </w:rPr>
        <w:t>datanode1</w:t>
      </w:r>
      <w:r>
        <w:rPr>
          <w:rFonts w:hint="eastAsia"/>
          <w:sz w:val="21"/>
          <w:szCs w:val="21"/>
        </w:rPr>
        <w:t>:/opt/module</w:t>
      </w:r>
      <w:r>
        <w:rPr>
          <w:rFonts w:hint="eastAsia"/>
          <w:sz w:val="21"/>
          <w:szCs w:val="21"/>
          <w:lang w:val="en-US" w:eastAsia="zh-CN"/>
        </w:rPr>
        <w:t>/</w:t>
      </w:r>
      <w:r>
        <w:rPr>
          <w:rFonts w:hint="eastAsia"/>
          <w:sz w:val="21"/>
          <w:szCs w:val="21"/>
        </w:rPr>
        <w:t>hadoop-3.1.3/</w:t>
      </w:r>
      <w:r>
        <w:rPr>
          <w:sz w:val="21"/>
          <w:szCs w:val="21"/>
        </w:rPr>
        <w:t>etc/hadoop/</w:t>
      </w:r>
    </w:p>
    <w:p>
      <w:pPr>
        <w:pStyle w:val="9"/>
        <w:shd w:val="clear" w:color="auto" w:fill="E0E0E0"/>
        <w:topLinePunct/>
        <w:adjustRightInd w:val="0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val="en-US" w:eastAsia="zh-CN"/>
        </w:rPr>
        <w:t>namenode</w:t>
      </w:r>
      <w:r>
        <w:rPr>
          <w:sz w:val="21"/>
          <w:szCs w:val="21"/>
        </w:rPr>
        <w:t xml:space="preserve"> hadoop]$</w:t>
      </w:r>
      <w:r>
        <w:rPr>
          <w:rFonts w:hint="eastAsia"/>
          <w:sz w:val="21"/>
          <w:szCs w:val="21"/>
        </w:rPr>
        <w:t xml:space="preserve"> scp -r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/opt/module/hadoop-3.1.3/</w:t>
      </w:r>
      <w:r>
        <w:rPr>
          <w:sz w:val="21"/>
          <w:szCs w:val="21"/>
        </w:rPr>
        <w:t>etc/hadoop/</w:t>
      </w:r>
      <w:r>
        <w:rPr>
          <w:rFonts w:hint="eastAsia"/>
          <w:sz w:val="21"/>
          <w:szCs w:val="21"/>
          <w:lang w:val="en-US" w:eastAsia="zh-CN"/>
        </w:rPr>
        <w:t xml:space="preserve"> hadoop</w:t>
      </w:r>
      <w:r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  <w:lang w:val="en-US" w:eastAsia="zh-CN"/>
        </w:rPr>
        <w:t>datanode2</w:t>
      </w:r>
      <w:r>
        <w:rPr>
          <w:rFonts w:hint="eastAsia"/>
          <w:sz w:val="21"/>
          <w:szCs w:val="21"/>
        </w:rPr>
        <w:t>:/opt/module</w:t>
      </w:r>
      <w:r>
        <w:rPr>
          <w:rFonts w:hint="eastAsia"/>
          <w:sz w:val="21"/>
          <w:szCs w:val="21"/>
          <w:lang w:val="en-US" w:eastAsia="zh-CN"/>
        </w:rPr>
        <w:t>/</w:t>
      </w:r>
      <w:r>
        <w:rPr>
          <w:rFonts w:hint="eastAsia"/>
          <w:sz w:val="21"/>
          <w:szCs w:val="21"/>
        </w:rPr>
        <w:t>hadoop-3.1.3/</w:t>
      </w:r>
      <w:r>
        <w:rPr>
          <w:sz w:val="21"/>
          <w:szCs w:val="21"/>
        </w:rPr>
        <w:t>etc/</w:t>
      </w:r>
    </w:p>
    <w:p>
      <w:pPr>
        <w:pStyle w:val="9"/>
        <w:shd w:val="clear" w:color="auto" w:fill="E0E0E0"/>
        <w:topLinePunct/>
        <w:adjustRightInd w:val="0"/>
        <w:ind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spacing w:line="360" w:lineRule="auto"/>
        <w:rPr>
          <w:b/>
          <w:bCs/>
        </w:rPr>
      </w:pPr>
      <w:r>
        <w:rPr>
          <w:b/>
          <w:bCs/>
        </w:rPr>
        <w:t>5</w:t>
      </w:r>
      <w:r>
        <w:rPr>
          <w:rFonts w:hint="eastAsia"/>
          <w:b/>
          <w:bCs/>
        </w:rPr>
        <w:t>）去</w:t>
      </w:r>
      <w:r>
        <w:rPr>
          <w:rFonts w:hint="eastAsia"/>
          <w:b/>
          <w:bCs/>
          <w:lang w:val="en-US" w:eastAsia="zh-CN"/>
        </w:rPr>
        <w:t>datanode</w:t>
      </w:r>
      <w:r>
        <w:rPr>
          <w:rFonts w:hint="eastAsia"/>
          <w:b/>
          <w:bCs/>
        </w:rPr>
        <w:t>上查看文件分发情况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val="en-US" w:eastAsia="zh-CN"/>
        </w:rPr>
        <w:t>datanode1</w:t>
      </w:r>
      <w:r>
        <w:rPr>
          <w:sz w:val="21"/>
          <w:szCs w:val="21"/>
        </w:rPr>
        <w:t xml:space="preserve"> ~]$ </w:t>
      </w:r>
      <w:r>
        <w:rPr>
          <w:rFonts w:hint="eastAsia"/>
          <w:sz w:val="21"/>
          <w:szCs w:val="21"/>
        </w:rPr>
        <w:t>cat /opt/module/hadoop-3.1.3/etc/hadoop/core-site.xml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val="en-US" w:eastAsia="zh-CN"/>
        </w:rPr>
        <w:t>datanode2</w:t>
      </w:r>
      <w:r>
        <w:rPr>
          <w:sz w:val="21"/>
          <w:szCs w:val="21"/>
        </w:rPr>
        <w:t xml:space="preserve"> ~]$ </w:t>
      </w:r>
      <w:r>
        <w:rPr>
          <w:rFonts w:hint="eastAsia"/>
          <w:sz w:val="21"/>
          <w:szCs w:val="21"/>
        </w:rPr>
        <w:t>cat /opt/module/hadoop-3.1.3/etc/hadoop/core-site.xml</w:t>
      </w:r>
    </w:p>
    <w:p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群起</w:t>
      </w:r>
      <w:r>
        <w:rPr>
          <w:sz w:val="28"/>
          <w:szCs w:val="28"/>
        </w:rPr>
        <w:t>集群</w:t>
      </w:r>
    </w:p>
    <w:p>
      <w:pPr>
        <w:spacing w:line="360" w:lineRule="auto"/>
        <w:rPr>
          <w:rFonts w:hint="default" w:eastAsia="宋体"/>
          <w:b/>
          <w:bCs/>
          <w:lang w:val="en-US" w:eastAsia="zh-CN"/>
        </w:rPr>
      </w:pPr>
      <w:r>
        <w:rPr>
          <w:b/>
          <w:bCs/>
        </w:rPr>
        <w:t>1</w:t>
      </w:r>
      <w:r>
        <w:rPr>
          <w:rFonts w:hint="eastAsia"/>
          <w:b/>
          <w:bCs/>
        </w:rPr>
        <w:t>）配置</w:t>
      </w:r>
      <w:r>
        <w:rPr>
          <w:b/>
          <w:bCs/>
        </w:rPr>
        <w:t>workers</w:t>
      </w:r>
      <w:r>
        <w:rPr>
          <w:rFonts w:hint="eastAsia"/>
          <w:b/>
          <w:bCs/>
          <w:lang w:val="en-US" w:eastAsia="zh-CN"/>
        </w:rPr>
        <w:t xml:space="preserve">    在老版的hadoop中好像是slaver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val="en-US" w:eastAsia="zh-CN"/>
        </w:rPr>
        <w:t xml:space="preserve">namenode </w:t>
      </w:r>
      <w:r>
        <w:rPr>
          <w:sz w:val="21"/>
          <w:szCs w:val="21"/>
        </w:rPr>
        <w:t xml:space="preserve">hadoop]$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sz w:val="21"/>
          <w:szCs w:val="21"/>
        </w:rPr>
        <w:t>v</w:t>
      </w:r>
      <w:r>
        <w:rPr>
          <w:rFonts w:hint="eastAsia"/>
          <w:sz w:val="21"/>
          <w:szCs w:val="21"/>
        </w:rPr>
        <w:t>im</w:t>
      </w:r>
      <w:r>
        <w:rPr>
          <w:sz w:val="21"/>
          <w:szCs w:val="21"/>
        </w:rPr>
        <w:t xml:space="preserve"> /opt/module/hadoop-3.1.3/etc/hadoop/workers</w:t>
      </w:r>
    </w:p>
    <w:p>
      <w:pPr>
        <w:spacing w:line="360" w:lineRule="auto"/>
        <w:ind w:firstLine="420"/>
      </w:pPr>
      <w:r>
        <w:rPr>
          <w:rFonts w:hint="eastAsia"/>
        </w:rPr>
        <w:t>在</w:t>
      </w:r>
      <w:r>
        <w:t>该文件中增加如下内容：</w:t>
      </w:r>
    </w:p>
    <w:p>
      <w:pPr>
        <w:pStyle w:val="9"/>
        <w:topLinePunct/>
        <w:adjustRightInd w:val="0"/>
        <w:ind w:left="420" w:leftChars="200"/>
        <w:rPr>
          <w:rFonts w:hint="default" w:eastAsia="宋体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namenode</w:t>
      </w:r>
    </w:p>
    <w:p>
      <w:pPr>
        <w:pStyle w:val="9"/>
        <w:topLinePunct/>
        <w:adjustRightInd w:val="0"/>
        <w:ind w:left="420" w:leftChars="200"/>
        <w:rPr>
          <w:rFonts w:hint="default" w:eastAsia="宋体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datanode1</w:t>
      </w:r>
    </w:p>
    <w:p>
      <w:pPr>
        <w:pStyle w:val="9"/>
        <w:topLinePunct/>
        <w:adjustRightInd w:val="0"/>
        <w:ind w:left="420" w:leftChars="200"/>
        <w:rPr>
          <w:rFonts w:hint="default" w:eastAsia="宋体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datanode2</w:t>
      </w:r>
    </w:p>
    <w:p>
      <w:pPr>
        <w:spacing w:line="360" w:lineRule="auto"/>
        <w:ind w:firstLine="420"/>
        <w:rPr>
          <w:color w:val="000000"/>
        </w:rPr>
      </w:pPr>
      <w:r>
        <w:rPr>
          <w:rFonts w:hint="eastAsia"/>
          <w:color w:val="000000"/>
          <w:highlight w:val="yellow"/>
        </w:rPr>
        <w:t>注意</w:t>
      </w:r>
      <w:r>
        <w:rPr>
          <w:color w:val="000000"/>
          <w:highlight w:val="yellow"/>
        </w:rPr>
        <w:t>：该文件中添加的</w:t>
      </w:r>
      <w:r>
        <w:rPr>
          <w:rFonts w:hint="eastAsia"/>
          <w:color w:val="000000"/>
          <w:highlight w:val="yellow"/>
        </w:rPr>
        <w:t>内容结尾</w:t>
      </w:r>
      <w:r>
        <w:rPr>
          <w:color w:val="000000"/>
          <w:highlight w:val="yellow"/>
        </w:rPr>
        <w:t>不允许有空格</w:t>
      </w:r>
      <w:r>
        <w:rPr>
          <w:rFonts w:hint="eastAsia"/>
          <w:color w:val="000000"/>
          <w:highlight w:val="yellow"/>
        </w:rPr>
        <w:t>，文件</w:t>
      </w:r>
      <w:r>
        <w:rPr>
          <w:color w:val="000000"/>
          <w:highlight w:val="yellow"/>
        </w:rPr>
        <w:t>中不允许有空行。</w:t>
      </w:r>
    </w:p>
    <w:p>
      <w:pPr>
        <w:spacing w:line="360" w:lineRule="auto"/>
        <w:ind w:firstLine="420"/>
      </w:pPr>
      <w:r>
        <w:rPr>
          <w:rFonts w:hint="eastAsia"/>
        </w:rPr>
        <w:t>同步所有</w:t>
      </w:r>
      <w:r>
        <w:t>节点配置文件</w:t>
      </w:r>
    </w:p>
    <w:p>
      <w:pPr>
        <w:pStyle w:val="9"/>
        <w:shd w:val="clear" w:color="auto" w:fill="E0E0E0"/>
        <w:topLinePunct/>
        <w:adjustRightInd w:val="0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val="en-US" w:eastAsia="zh-CN"/>
        </w:rPr>
        <w:t>DataNode1</w:t>
      </w:r>
      <w:r>
        <w:rPr>
          <w:sz w:val="21"/>
          <w:szCs w:val="21"/>
        </w:rPr>
        <w:t xml:space="preserve"> hadoop]$</w:t>
      </w:r>
      <w:r>
        <w:rPr>
          <w:rFonts w:hint="eastAsia"/>
          <w:sz w:val="21"/>
          <w:szCs w:val="21"/>
        </w:rPr>
        <w:t xml:space="preserve"> scp -r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/opt/module/hadoop-3.1.3/</w:t>
      </w:r>
      <w:r>
        <w:rPr>
          <w:sz w:val="21"/>
          <w:szCs w:val="21"/>
        </w:rPr>
        <w:t>etc</w:t>
      </w:r>
      <w:r>
        <w:rPr>
          <w:rFonts w:hint="eastAsia"/>
          <w:sz w:val="21"/>
          <w:szCs w:val="21"/>
          <w:lang w:val="en-US" w:eastAsia="zh-CN"/>
        </w:rPr>
        <w:t xml:space="preserve"> hadoop</w:t>
      </w:r>
      <w:r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  <w:lang w:val="en-US" w:eastAsia="zh-CN"/>
        </w:rPr>
        <w:t>datanode1</w:t>
      </w:r>
      <w:r>
        <w:rPr>
          <w:rFonts w:hint="eastAsia"/>
          <w:sz w:val="21"/>
          <w:szCs w:val="21"/>
        </w:rPr>
        <w:t>:/opt/module</w:t>
      </w:r>
      <w:r>
        <w:rPr>
          <w:rFonts w:hint="eastAsia"/>
          <w:sz w:val="21"/>
          <w:szCs w:val="21"/>
          <w:lang w:val="en-US" w:eastAsia="zh-CN"/>
        </w:rPr>
        <w:t>/</w:t>
      </w:r>
      <w:r>
        <w:rPr>
          <w:rFonts w:hint="eastAsia"/>
          <w:sz w:val="21"/>
          <w:szCs w:val="21"/>
        </w:rPr>
        <w:t>hadoop-3.1.3/</w:t>
      </w:r>
      <w:r>
        <w:rPr>
          <w:sz w:val="21"/>
          <w:szCs w:val="21"/>
        </w:rPr>
        <w:t>etc/</w:t>
      </w:r>
    </w:p>
    <w:p>
      <w:pPr>
        <w:pStyle w:val="9"/>
        <w:shd w:val="clear" w:color="auto" w:fill="E0E0E0"/>
        <w:topLinePunct/>
        <w:adjustRightInd w:val="0"/>
        <w:ind w:firstLine="420" w:firstLineChars="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val="en-US" w:eastAsia="zh-CN"/>
        </w:rPr>
        <w:t>DataNode1</w:t>
      </w:r>
      <w:r>
        <w:rPr>
          <w:sz w:val="21"/>
          <w:szCs w:val="21"/>
        </w:rPr>
        <w:t xml:space="preserve"> hadoop]$</w:t>
      </w:r>
      <w:r>
        <w:rPr>
          <w:rFonts w:hint="eastAsia"/>
          <w:sz w:val="21"/>
          <w:szCs w:val="21"/>
        </w:rPr>
        <w:t xml:space="preserve"> scp -r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/opt/module/hadoop-3.1.3/</w:t>
      </w:r>
      <w:r>
        <w:rPr>
          <w:sz w:val="21"/>
          <w:szCs w:val="21"/>
        </w:rPr>
        <w:t>etc</w:t>
      </w:r>
      <w:r>
        <w:rPr>
          <w:rFonts w:hint="eastAsia"/>
          <w:sz w:val="21"/>
          <w:szCs w:val="21"/>
          <w:lang w:val="en-US" w:eastAsia="zh-CN"/>
        </w:rPr>
        <w:t xml:space="preserve"> hadoop</w:t>
      </w:r>
      <w:r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  <w:lang w:val="en-US" w:eastAsia="zh-CN"/>
        </w:rPr>
        <w:t>datanode2</w:t>
      </w:r>
      <w:r>
        <w:rPr>
          <w:rFonts w:hint="eastAsia"/>
          <w:sz w:val="21"/>
          <w:szCs w:val="21"/>
        </w:rPr>
        <w:t>:/opt/module</w:t>
      </w:r>
      <w:r>
        <w:rPr>
          <w:rFonts w:hint="eastAsia"/>
          <w:sz w:val="21"/>
          <w:szCs w:val="21"/>
          <w:lang w:val="en-US" w:eastAsia="zh-CN"/>
        </w:rPr>
        <w:t>/</w:t>
      </w:r>
      <w:r>
        <w:rPr>
          <w:rFonts w:hint="eastAsia"/>
          <w:sz w:val="21"/>
          <w:szCs w:val="21"/>
        </w:rPr>
        <w:t>hadoop-3.1.3/</w:t>
      </w:r>
      <w:r>
        <w:rPr>
          <w:sz w:val="21"/>
          <w:szCs w:val="21"/>
        </w:rPr>
        <w:t>etc/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</w:t>
      </w:r>
      <w:r>
        <w:rPr>
          <w:b/>
          <w:bCs/>
        </w:rPr>
        <w:t>启动集群</w:t>
      </w:r>
    </w:p>
    <w:p>
      <w:pPr>
        <w:spacing w:line="360" w:lineRule="auto"/>
      </w:pPr>
      <w:r>
        <w:tab/>
      </w:r>
      <w:r>
        <w:t>（</w:t>
      </w:r>
      <w:r>
        <w:rPr>
          <w:rFonts w:hint="eastAsia"/>
        </w:rPr>
        <w:t>1</w:t>
      </w:r>
      <w:r>
        <w:t>）</w:t>
      </w:r>
      <w:r>
        <w:rPr>
          <w:b/>
          <w:bCs/>
          <w:color w:val="FF0000"/>
        </w:rPr>
        <w:t>如果集群是第一次启动</w:t>
      </w:r>
      <w:r>
        <w:t>，需要</w:t>
      </w:r>
      <w:r>
        <w:rPr>
          <w:rFonts w:hint="eastAsia"/>
        </w:rPr>
        <w:t>在</w:t>
      </w:r>
      <w:r>
        <w:rPr>
          <w:rFonts w:hint="eastAsia"/>
          <w:lang w:val="en-US" w:eastAsia="zh-CN"/>
        </w:rPr>
        <w:t>namenode</w:t>
      </w:r>
      <w:r>
        <w:rPr>
          <w:rFonts w:hint="eastAsia"/>
        </w:rPr>
        <w:t>节点</w:t>
      </w:r>
      <w:r>
        <w:t>格式化</w:t>
      </w:r>
      <w:r>
        <w:rPr>
          <w:rFonts w:hint="eastAsia"/>
          <w:lang w:val="en-US" w:eastAsia="zh-CN"/>
        </w:rPr>
        <w:t>n</w:t>
      </w:r>
      <w:r>
        <w:rPr>
          <w:rFonts w:hint="eastAsia"/>
        </w:rPr>
        <w:t>ame</w:t>
      </w:r>
      <w:r>
        <w:rPr>
          <w:rFonts w:hint="eastAsia"/>
          <w:lang w:val="en-US" w:eastAsia="zh-CN"/>
        </w:rPr>
        <w:t>n</w:t>
      </w:r>
      <w:r>
        <w:rPr>
          <w:rFonts w:hint="eastAsia"/>
        </w:rPr>
        <w:t>ode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val="en-US" w:eastAsia="zh-CN"/>
        </w:rPr>
        <w:t>NameNode</w:t>
      </w:r>
      <w:r>
        <w:rPr>
          <w:sz w:val="21"/>
          <w:szCs w:val="21"/>
        </w:rPr>
        <w:t xml:space="preserve"> hadoop-3.1.3]$ hdfs namenode -format</w:t>
      </w:r>
    </w:p>
    <w:p>
      <w:pPr>
        <w:spacing w:line="360" w:lineRule="auto"/>
        <w:ind w:firstLine="420"/>
        <w:rPr>
          <w:rFonts w:hint="default" w:eastAsia="宋体"/>
          <w:color w:val="FF0000"/>
          <w:lang w:val="en-US" w:eastAsia="zh-CN"/>
        </w:rPr>
      </w:pPr>
      <w:r>
        <w:rPr>
          <w:color w:val="000000"/>
        </w:rPr>
        <w:t>（</w:t>
      </w:r>
      <w:r>
        <w:rPr>
          <w:rFonts w:hint="eastAsia"/>
          <w:color w:val="000000"/>
        </w:rPr>
        <w:t>2</w:t>
      </w:r>
      <w:r>
        <w:rPr>
          <w:color w:val="000000"/>
        </w:rPr>
        <w:t>）启动HDFS</w:t>
      </w:r>
      <w:r>
        <w:rPr>
          <w:rFonts w:hint="eastAsia"/>
          <w:color w:val="000000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>关闭就是将start换为stop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val="en-US" w:eastAsia="zh-CN"/>
        </w:rPr>
        <w:t>NameNode</w:t>
      </w:r>
      <w:r>
        <w:rPr>
          <w:sz w:val="21"/>
          <w:szCs w:val="21"/>
        </w:rPr>
        <w:t xml:space="preserve"> hadoop-3.1.3]$ sbin/start-dfs.sh</w:t>
      </w:r>
    </w:p>
    <w:p>
      <w:pPr>
        <w:numPr>
          <w:ilvl w:val="0"/>
          <w:numId w:val="8"/>
        </w:numPr>
        <w:spacing w:line="360" w:lineRule="auto"/>
        <w:ind w:firstLine="42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</w:rPr>
        <w:t>在配置了ResourceManager的节点（</w:t>
      </w:r>
      <w:r>
        <w:rPr>
          <w:rFonts w:hint="eastAsia"/>
          <w:b/>
          <w:bCs/>
          <w:color w:val="FF0000"/>
          <w:lang w:val="en-US" w:eastAsia="zh-CN"/>
        </w:rPr>
        <w:t>datanode1</w:t>
      </w:r>
      <w:r>
        <w:rPr>
          <w:rFonts w:hint="eastAsia"/>
          <w:b/>
          <w:bCs/>
          <w:color w:val="FF0000"/>
        </w:rPr>
        <w:t>）</w:t>
      </w:r>
      <w:r>
        <w:rPr>
          <w:rFonts w:hint="eastAsia"/>
        </w:rPr>
        <w:t>启动</w:t>
      </w:r>
      <w:r>
        <w:t>YARN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color w:val="FF0000"/>
          <w:lang w:val="en-US" w:eastAsia="zh-CN"/>
        </w:rPr>
        <w:t>关闭就是将start换为stop</w:t>
      </w:r>
    </w:p>
    <w:p>
      <w:pPr>
        <w:pStyle w:val="9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hadoop</w:t>
      </w:r>
      <w:r>
        <w:rPr>
          <w:sz w:val="21"/>
          <w:szCs w:val="21"/>
        </w:rPr>
        <w:t>@</w:t>
      </w:r>
      <w:r>
        <w:rPr>
          <w:rFonts w:hint="eastAsia"/>
          <w:sz w:val="21"/>
          <w:szCs w:val="21"/>
          <w:lang w:val="en-US" w:eastAsia="zh-CN"/>
        </w:rPr>
        <w:t>DataNode1</w:t>
      </w:r>
      <w:r>
        <w:rPr>
          <w:sz w:val="21"/>
          <w:szCs w:val="21"/>
        </w:rPr>
        <w:t xml:space="preserve"> hadoop-3.1.3]$ sbin/start-yarn.sh</w:t>
      </w:r>
    </w:p>
    <w:p>
      <w:pPr>
        <w:numPr>
          <w:ilvl w:val="0"/>
          <w:numId w:val="8"/>
        </w:numPr>
        <w:spacing w:line="360" w:lineRule="auto"/>
        <w:ind w:left="0" w:leftChars="0" w:firstLine="420" w:firstLineChars="2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jps命令查看对应节点是否成功开启</w:t>
      </w:r>
    </w:p>
    <w:p>
      <w:pPr>
        <w:spacing w:line="360" w:lineRule="auto"/>
        <w:ind w:left="420" w:leftChars="200"/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）</w:t>
      </w:r>
      <w:r>
        <w:t>W</w:t>
      </w:r>
      <w:r>
        <w:rPr>
          <w:rFonts w:hint="eastAsia"/>
        </w:rPr>
        <w:t>eb端查看H</w:t>
      </w:r>
      <w:r>
        <w:t>DFS</w:t>
      </w:r>
      <w:r>
        <w:rPr>
          <w:rFonts w:hint="eastAsia"/>
        </w:rPr>
        <w:t>的</w:t>
      </w:r>
      <w:r>
        <w:t>NameNode</w:t>
      </w:r>
    </w:p>
    <w:p>
      <w:pPr>
        <w:spacing w:line="360" w:lineRule="auto"/>
        <w:ind w:left="420" w:firstLine="420"/>
      </w:pPr>
      <w:r>
        <w:rPr>
          <w:rFonts w:hint="eastAsia"/>
        </w:rPr>
        <w:t>（a）浏览器</w:t>
      </w:r>
      <w:r>
        <w:t>中输入</w:t>
      </w:r>
      <w:r>
        <w:rPr>
          <w:rFonts w:hint="eastAsia"/>
        </w:rPr>
        <w:t>：</w:t>
      </w:r>
      <w:bookmarkStart w:id="5" w:name="OLE_LINK55"/>
      <w:r>
        <w:rPr>
          <w:rStyle w:val="7"/>
        </w:rPr>
        <w:fldChar w:fldCharType="begin"/>
      </w:r>
      <w:r>
        <w:rPr>
          <w:rStyle w:val="7"/>
        </w:rPr>
        <w:instrText xml:space="preserve"> HYPERLINK "http://hadoop102:9870" </w:instrText>
      </w:r>
      <w:r>
        <w:rPr>
          <w:rStyle w:val="7"/>
        </w:rPr>
        <w:fldChar w:fldCharType="separate"/>
      </w:r>
      <w:r>
        <w:rPr>
          <w:rStyle w:val="7"/>
        </w:rPr>
        <w:t>http://</w:t>
      </w:r>
      <w:r>
        <w:rPr>
          <w:rStyle w:val="7"/>
          <w:rFonts w:hint="eastAsia"/>
          <w:lang w:val="en-US" w:eastAsia="zh-CN"/>
        </w:rPr>
        <w:t>NameNode</w:t>
      </w:r>
      <w:r>
        <w:rPr>
          <w:rStyle w:val="7"/>
        </w:rPr>
        <w:t>:98</w:t>
      </w:r>
      <w:bookmarkEnd w:id="5"/>
      <w:r>
        <w:rPr>
          <w:rStyle w:val="7"/>
        </w:rPr>
        <w:t>70</w:t>
      </w:r>
      <w:r>
        <w:rPr>
          <w:rStyle w:val="7"/>
        </w:rPr>
        <w:fldChar w:fldCharType="end"/>
      </w:r>
    </w:p>
    <w:p>
      <w:pPr>
        <w:spacing w:line="360" w:lineRule="auto"/>
      </w:pPr>
      <w:r>
        <w:tab/>
      </w:r>
      <w:r>
        <w:rPr>
          <w:rFonts w:hint="eastAsia"/>
        </w:rPr>
        <w:tab/>
      </w:r>
      <w:r>
        <w:rPr>
          <w:rFonts w:hint="eastAsia"/>
        </w:rPr>
        <w:t>（b）查看</w:t>
      </w:r>
      <w:r>
        <w:t>HDFS</w:t>
      </w:r>
      <w:r>
        <w:rPr>
          <w:rFonts w:hint="eastAsia"/>
        </w:rPr>
        <w:t>上存储的数据信息</w:t>
      </w:r>
    </w:p>
    <w:p>
      <w:pPr>
        <w:spacing w:line="360" w:lineRule="auto"/>
        <w:ind w:left="420" w:leftChars="200"/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）</w:t>
      </w:r>
      <w:r>
        <w:t>W</w:t>
      </w:r>
      <w:r>
        <w:rPr>
          <w:rFonts w:hint="eastAsia"/>
        </w:rPr>
        <w:t>eb端查看Y</w:t>
      </w:r>
      <w:r>
        <w:t>ARN</w:t>
      </w:r>
      <w:r>
        <w:rPr>
          <w:rFonts w:hint="eastAsia"/>
        </w:rPr>
        <w:t>的</w:t>
      </w:r>
      <w:r>
        <w:t>R</w:t>
      </w:r>
      <w:r>
        <w:rPr>
          <w:rFonts w:hint="eastAsia"/>
        </w:rPr>
        <w:t>esource</w:t>
      </w:r>
      <w:r>
        <w:t>M</w:t>
      </w:r>
      <w:r>
        <w:rPr>
          <w:rFonts w:hint="eastAsia"/>
        </w:rPr>
        <w:t>anager</w:t>
      </w:r>
    </w:p>
    <w:p>
      <w:pPr>
        <w:spacing w:line="360" w:lineRule="auto"/>
        <w:ind w:left="420" w:firstLine="420"/>
      </w:pPr>
      <w:r>
        <w:rPr>
          <w:rFonts w:hint="eastAsia"/>
        </w:rPr>
        <w:t>（a）浏览器</w:t>
      </w:r>
      <w:r>
        <w:t>中输入</w:t>
      </w:r>
      <w:r>
        <w:rPr>
          <w:rFonts w:hint="eastAsia"/>
        </w:rPr>
        <w:t>：</w:t>
      </w:r>
      <w:r>
        <w:fldChar w:fldCharType="begin"/>
      </w:r>
      <w:r>
        <w:instrText xml:space="preserve"> HYPERLINK "http://hadoop103:8088" </w:instrText>
      </w:r>
      <w:r>
        <w:fldChar w:fldCharType="separate"/>
      </w:r>
      <w:r>
        <w:rPr>
          <w:rStyle w:val="7"/>
        </w:rPr>
        <w:t>http://</w:t>
      </w:r>
      <w:r>
        <w:rPr>
          <w:rStyle w:val="7"/>
          <w:rFonts w:hint="eastAsia"/>
          <w:lang w:val="en-US" w:eastAsia="zh-CN"/>
        </w:rPr>
        <w:t>DataNode1</w:t>
      </w:r>
      <w:r>
        <w:rPr>
          <w:rStyle w:val="7"/>
        </w:rPr>
        <w:t>:8088</w:t>
      </w:r>
      <w:r>
        <w:rPr>
          <w:rStyle w:val="7"/>
        </w:rPr>
        <w:fldChar w:fldCharType="end"/>
      </w:r>
    </w:p>
    <w:p>
      <w:pPr>
        <w:spacing w:line="360" w:lineRule="auto"/>
        <w:ind w:firstLine="420"/>
      </w:pPr>
      <w:r>
        <w:tab/>
      </w:r>
      <w:r>
        <w:rPr>
          <w:rFonts w:hint="eastAsia"/>
        </w:rPr>
        <w:t>（b）查看</w:t>
      </w:r>
      <w:r>
        <w:t>YARN</w:t>
      </w:r>
      <w:r>
        <w:rPr>
          <w:rFonts w:hint="eastAsia"/>
        </w:rPr>
        <w:t>上运行的Job信息</w:t>
      </w:r>
    </w:p>
    <w:p>
      <w:pPr>
        <w:rPr>
          <w:b/>
          <w:bCs/>
          <w:color w:val="FF0000"/>
          <w:sz w:val="24"/>
          <w:szCs w:val="32"/>
        </w:rPr>
      </w:pPr>
    </w:p>
    <w:p>
      <w:pPr>
        <w:rPr>
          <w:b/>
          <w:bCs/>
          <w:color w:val="FF0000"/>
          <w:sz w:val="24"/>
          <w:szCs w:val="32"/>
        </w:rPr>
      </w:pPr>
    </w:p>
    <w:p>
      <w:pPr>
        <w:rPr>
          <w:b/>
          <w:bCs/>
          <w:color w:val="FF0000"/>
          <w:sz w:val="24"/>
          <w:szCs w:val="32"/>
        </w:rPr>
      </w:pPr>
    </w:p>
    <w:p>
      <w:pPr>
        <w:rPr>
          <w:b/>
          <w:bCs/>
          <w:color w:val="FF0000"/>
          <w:sz w:val="24"/>
          <w:szCs w:val="32"/>
        </w:rPr>
      </w:pPr>
    </w:p>
    <w:p>
      <w:pPr>
        <w:rPr>
          <w:b/>
          <w:bCs/>
          <w:color w:val="FF0000"/>
          <w:sz w:val="24"/>
          <w:szCs w:val="32"/>
        </w:rPr>
      </w:pPr>
    </w:p>
    <w:p>
      <w:pPr>
        <w:rPr>
          <w:b/>
          <w:bCs/>
          <w:color w:val="FF0000"/>
          <w:sz w:val="24"/>
          <w:szCs w:val="32"/>
        </w:rPr>
      </w:pPr>
    </w:p>
    <w:p>
      <w:pPr>
        <w:rPr>
          <w:b/>
          <w:bCs/>
          <w:color w:val="FF0000"/>
          <w:sz w:val="24"/>
          <w:szCs w:val="32"/>
        </w:rPr>
      </w:pPr>
    </w:p>
    <w:p>
      <w:pPr>
        <w:rPr>
          <w:b/>
          <w:bCs/>
          <w:color w:val="FF0000"/>
          <w:sz w:val="24"/>
          <w:szCs w:val="32"/>
        </w:rPr>
      </w:pPr>
    </w:p>
    <w:p>
      <w:pPr>
        <w:rPr>
          <w:b/>
          <w:bCs/>
          <w:color w:val="FF0000"/>
          <w:sz w:val="24"/>
          <w:szCs w:val="32"/>
        </w:rPr>
      </w:pPr>
    </w:p>
    <w:p>
      <w:pPr>
        <w:rPr>
          <w:rFonts w:hint="eastAsia" w:eastAsia="宋体"/>
          <w:b/>
          <w:bCs/>
          <w:color w:val="FF0000"/>
          <w:sz w:val="24"/>
          <w:szCs w:val="32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32"/>
          <w:lang w:val="en-US" w:eastAsia="zh-CN"/>
        </w:rPr>
        <w:t>附录</w:t>
      </w:r>
    </w:p>
    <w:p>
      <w:pPr>
        <w:rPr>
          <w:b/>
          <w:bCs/>
          <w:color w:val="FF0000"/>
          <w:sz w:val="24"/>
          <w:szCs w:val="32"/>
        </w:rPr>
      </w:pPr>
      <w:r>
        <w:rPr>
          <w:b/>
          <w:bCs/>
          <w:color w:val="FF0000"/>
          <w:sz w:val="24"/>
          <w:szCs w:val="32"/>
        </w:rPr>
        <w:t>！！！注意：需要</w:t>
      </w:r>
      <w:r>
        <w:rPr>
          <w:rFonts w:hint="eastAsia"/>
          <w:b/>
          <w:bCs/>
          <w:color w:val="FF0000"/>
          <w:sz w:val="24"/>
          <w:szCs w:val="32"/>
          <w:lang w:val="en-US" w:eastAsia="zh-CN"/>
        </w:rPr>
        <w:t>先</w:t>
      </w:r>
      <w:r>
        <w:rPr>
          <w:b/>
          <w:bCs/>
          <w:color w:val="FF0000"/>
          <w:sz w:val="24"/>
          <w:szCs w:val="32"/>
        </w:rPr>
        <w:t>在VMware虚拟机中安装Centos7系统，需要将jdk和Hadoop的安装包中放在linux系统中进行安装和配置。具体详细的配置细节在群文件hadoop简介中有详细介绍。</w:t>
      </w:r>
    </w:p>
    <w:p/>
    <w:p>
      <w:r>
        <w:t>在虚拟机中安装完Linux系统之后需要进行配置，首先需要进行的是java环境配置。我之前使用的是</w:t>
      </w:r>
      <w:r>
        <w:rPr>
          <w:color w:val="FF0000"/>
        </w:rPr>
        <w:t>java1.8.0</w:t>
      </w:r>
      <w:r>
        <w:t>。下载地址在下边已给出，同时也有其他的配置</w:t>
      </w:r>
    </w:p>
    <w:p>
      <w:r>
        <w:fldChar w:fldCharType="begin"/>
      </w:r>
      <w:r>
        <w:instrText xml:space="preserve"> HYPERLINK "https://cloud.tencent.com/developer/article/1438197" </w:instrText>
      </w:r>
      <w:r>
        <w:fldChar w:fldCharType="separate"/>
      </w:r>
      <w:r>
        <w:rPr>
          <w:rStyle w:val="7"/>
          <w:rFonts w:hint="eastAsia"/>
        </w:rPr>
        <w:t>https://cloud.tencent.com/developer/article/1438197</w:t>
      </w:r>
      <w:r>
        <w:rPr>
          <w:rStyle w:val="7"/>
          <w:rFonts w:hint="eastAsia"/>
        </w:rPr>
        <w:fldChar w:fldCharType="end"/>
      </w:r>
    </w:p>
    <w:p/>
    <w:p>
      <w:r>
        <w:t>虚拟机中安装Centos7的教程</w:t>
      </w:r>
    </w:p>
    <w:p>
      <w:r>
        <w:fldChar w:fldCharType="begin"/>
      </w:r>
      <w:r>
        <w:instrText xml:space="preserve"> HYPERLINK "https://blog.csdn.net/xyphf/article/details/82915311" </w:instrText>
      </w:r>
      <w:r>
        <w:fldChar w:fldCharType="separate"/>
      </w:r>
      <w:r>
        <w:rPr>
          <w:rStyle w:val="7"/>
          <w:rFonts w:hint="eastAsia"/>
        </w:rPr>
        <w:t>https://blog.csdn.net/xyphf/article/details/82915311</w:t>
      </w:r>
      <w:r>
        <w:rPr>
          <w:rStyle w:val="7"/>
          <w:rFonts w:hint="eastAsia"/>
        </w:rPr>
        <w:fldChar w:fldCharType="end"/>
      </w:r>
    </w:p>
    <w:p/>
    <w:p>
      <w:r>
        <w:rPr>
          <w:rFonts w:hint="eastAsia"/>
        </w:rPr>
        <w:drawing>
          <wp:inline distT="0" distB="0" distL="0" distR="0">
            <wp:extent cx="5212715" cy="488950"/>
            <wp:effectExtent l="0" t="0" r="19685" b="19050"/>
            <wp:docPr id="1038" name="图片 2" descr="CDDC34C7-88F0-414F-B630-78201B96936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图片 2" descr="CDDC34C7-88F0-414F-B630-78201B96936F"/>
                    <pic:cNvPicPr/>
                  </pic:nvPicPr>
                  <pic:blipFill>
                    <a:blip r:embed="rId16" cstate="print"/>
                    <a:srcRect l="1013" b="12500"/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jdk下载地址</w:t>
      </w:r>
    </w:p>
    <w:p>
      <w:r>
        <w:rPr>
          <w:rFonts w:hint="eastAsia"/>
        </w:rPr>
        <w:t>https://www.oracle.com/technetwork/java/javase/downloads/jdk8-downloads-2133151.html</w:t>
      </w:r>
    </w:p>
    <w:p/>
    <w:p>
      <w:r>
        <w:rPr>
          <w:rFonts w:hint="eastAsia"/>
        </w:rPr>
        <w:drawing>
          <wp:inline distT="0" distB="0" distL="0" distR="0">
            <wp:extent cx="5202555" cy="537845"/>
            <wp:effectExtent l="0" t="0" r="4445" b="20955"/>
            <wp:docPr id="1039" name="图片 3" descr="E16B6DCD-6880-4688-8ECC-56183AEDE7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图片 3" descr="E16B6DCD-6880-4688-8ECC-56183AEDE724"/>
                    <pic:cNvPicPr/>
                  </pic:nvPicPr>
                  <pic:blipFill>
                    <a:blip r:embed="rId17" cstate="print"/>
                    <a:srcRect l="1313" b="10180"/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Hadoop2.7.7下载地址</w:t>
      </w:r>
    </w:p>
    <w:p>
      <w:r>
        <w:fldChar w:fldCharType="begin"/>
      </w:r>
      <w:r>
        <w:instrText xml:space="preserve"> HYPERLINK "https://hadoop.apache.org/releases.html" </w:instrText>
      </w:r>
      <w:r>
        <w:fldChar w:fldCharType="separate"/>
      </w:r>
      <w:r>
        <w:rPr>
          <w:rStyle w:val="7"/>
          <w:rFonts w:hint="eastAsia"/>
        </w:rPr>
        <w:t>https://hadoop.apache.org/releases.html</w:t>
      </w:r>
      <w:r>
        <w:rPr>
          <w:rStyle w:val="7"/>
          <w:rFonts w:hint="eastAsia"/>
        </w:rPr>
        <w:fldChar w:fldCharType="end"/>
      </w:r>
    </w:p>
    <w:p>
      <w:r>
        <w:t>Hadoop分布式安装配置过程</w:t>
      </w:r>
    </w:p>
    <w:p>
      <w:r>
        <w:fldChar w:fldCharType="begin"/>
      </w:r>
      <w:r>
        <w:instrText xml:space="preserve"> HYPERLINK "https://blog.csdn.net/hwm_life/article/details/81746544" </w:instrText>
      </w:r>
      <w:r>
        <w:fldChar w:fldCharType="separate"/>
      </w:r>
      <w:r>
        <w:rPr>
          <w:rStyle w:val="7"/>
          <w:rFonts w:hint="eastAsia"/>
        </w:rPr>
        <w:t>https://blog.csdn.net/hwm_life/article/details/81746544</w:t>
      </w:r>
      <w:r>
        <w:rPr>
          <w:rStyle w:val="7"/>
          <w:rFonts w:hint="eastAsia"/>
        </w:rPr>
        <w:fldChar w:fldCharType="end"/>
      </w:r>
    </w:p>
    <w:p>
      <w:r>
        <w:t>Clone virtual CentOS:</w:t>
      </w:r>
    </w:p>
    <w:p>
      <w:r>
        <w:fldChar w:fldCharType="begin"/>
      </w:r>
      <w:r>
        <w:instrText xml:space="preserve"> HYPERLINK "https://www.cnblogs.com/Lynette/p/9470800.html" </w:instrText>
      </w:r>
      <w:r>
        <w:fldChar w:fldCharType="separate"/>
      </w:r>
      <w:r>
        <w:rPr>
          <w:rStyle w:val="7"/>
        </w:rPr>
        <w:t>https://www.cnblogs.com/Lynette/p/9470800.html</w:t>
      </w:r>
      <w:r>
        <w:rPr>
          <w:rStyle w:val="7"/>
        </w:rPr>
        <w:fldChar w:fldCharType="end"/>
      </w:r>
    </w:p>
    <w:p>
      <w:pPr>
        <w:rPr>
          <w:rStyle w:val="7"/>
        </w:rPr>
      </w:pPr>
      <w:r>
        <w:fldChar w:fldCharType="begin"/>
      </w:r>
      <w:r>
        <w:instrText xml:space="preserve"> HYPERLINK "https://blog.51cto.com/7391577/1771960" </w:instrText>
      </w:r>
      <w:r>
        <w:fldChar w:fldCharType="separate"/>
      </w:r>
      <w:r>
        <w:rPr>
          <w:rStyle w:val="7"/>
        </w:rPr>
        <w:t>https://blog.51cto.com/7391577/1771960</w:t>
      </w:r>
      <w:r>
        <w:rPr>
          <w:rStyle w:val="7"/>
        </w:rPr>
        <w:fldChar w:fldCharType="end"/>
      </w:r>
    </w:p>
    <w:p>
      <w:pPr>
        <w:rPr>
          <w:rStyle w:val="7"/>
        </w:rPr>
      </w:pPr>
    </w:p>
    <w:p>
      <w:pPr>
        <w:rPr>
          <w:rStyle w:val="7"/>
        </w:rPr>
      </w:pPr>
      <w:r>
        <w:rPr>
          <w:rStyle w:val="7"/>
          <w:rFonts w:hint="eastAsia"/>
        </w:rPr>
        <w:t>安装参考：</w:t>
      </w:r>
    </w:p>
    <w:p>
      <w:r>
        <w:fldChar w:fldCharType="begin"/>
      </w:r>
      <w:r>
        <w:instrText xml:space="preserve"> HYPERLINK "https://cloud.tencent.com/developer/article/1438197" </w:instrText>
      </w:r>
      <w:r>
        <w:fldChar w:fldCharType="separate"/>
      </w:r>
      <w:r>
        <w:rPr>
          <w:rStyle w:val="7"/>
        </w:rPr>
        <w:t>https://cloud.tencent.com/developer/article/1438197</w:t>
      </w:r>
      <w:r>
        <w:rPr>
          <w:rStyle w:val="7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0"/>
    <w:multiLevelType w:val="singleLevel"/>
    <w:tmpl w:val="00000000"/>
    <w:lvl w:ilvl="0" w:tentative="0">
      <w:start w:val="0"/>
      <w:numFmt w:val="decimal"/>
      <w:suff w:val="nothing"/>
      <w:lvlText w:val="（%1）"/>
      <w:lvlJc w:val="left"/>
    </w:lvl>
  </w:abstractNum>
  <w:abstractNum w:abstractNumId="1">
    <w:nsid w:val="00000001"/>
    <w:multiLevelType w:val="multilevel"/>
    <w:tmpl w:val="00000001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">
    <w:nsid w:val="00000002"/>
    <w:multiLevelType w:val="multilevel"/>
    <w:tmpl w:val="00000002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3">
    <w:nsid w:val="00000003"/>
    <w:multiLevelType w:val="singleLevel"/>
    <w:tmpl w:val="00000003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00000004"/>
    <w:multiLevelType w:val="multilevel"/>
    <w:tmpl w:val="00000004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5">
    <w:nsid w:val="00000005"/>
    <w:multiLevelType w:val="multilevel"/>
    <w:tmpl w:val="00000005"/>
    <w:lvl w:ilvl="0" w:tentative="0">
      <w:start w:val="1"/>
      <w:numFmt w:val="bullet"/>
      <w:lvlText w:val="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6">
    <w:nsid w:val="00000006"/>
    <w:multiLevelType w:val="multilevel"/>
    <w:tmpl w:val="00000006"/>
    <w:lvl w:ilvl="0" w:tentative="0">
      <w:start w:val="1"/>
      <w:numFmt w:val="bullet"/>
      <w:lvlText w:val=""/>
      <w:lvlJc w:val="left"/>
      <w:pPr>
        <w:ind w:left="105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7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9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31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73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15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7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9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410" w:hanging="420"/>
      </w:pPr>
      <w:rPr>
        <w:rFonts w:hint="default" w:ascii="Wingdings" w:hAnsi="Wingdings"/>
      </w:rPr>
    </w:lvl>
  </w:abstractNum>
  <w:abstractNum w:abstractNumId="7">
    <w:nsid w:val="13AB3351"/>
    <w:multiLevelType w:val="singleLevel"/>
    <w:tmpl w:val="13AB3351"/>
    <w:lvl w:ilvl="0" w:tentative="0">
      <w:start w:val="3"/>
      <w:numFmt w:val="decimal"/>
      <w:suff w:val="nothing"/>
      <w:lvlText w:val="（%1）"/>
      <w:lvlJc w:val="left"/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6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IxYTE5MWY0ZmQ2MGMxOTUwODA0M2Y3NDFkOTNhNzUifQ=="/>
  </w:docVars>
  <w:rsids>
    <w:rsidRoot w:val="00000000"/>
    <w:rsid w:val="015E6D75"/>
    <w:rsid w:val="02C8040F"/>
    <w:rsid w:val="0B087722"/>
    <w:rsid w:val="23D15DCF"/>
    <w:rsid w:val="26FA7822"/>
    <w:rsid w:val="334B1CC5"/>
    <w:rsid w:val="3CB639DD"/>
    <w:rsid w:val="44767D35"/>
    <w:rsid w:val="4EE61BB7"/>
    <w:rsid w:val="526634B6"/>
    <w:rsid w:val="59F96A31"/>
    <w:rsid w:val="5E4E7ADB"/>
    <w:rsid w:val="60411581"/>
    <w:rsid w:val="617B4368"/>
    <w:rsid w:val="70780857"/>
    <w:rsid w:val="7510799B"/>
    <w:rsid w:val="79FC1580"/>
    <w:rsid w:val="7ECE0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宋体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160" w:line="259" w:lineRule="auto"/>
      <w:jc w:val="both"/>
    </w:pPr>
    <w:rPr>
      <w:rFonts w:ascii="Calibri" w:hAnsi="Calibri" w:eastAsia="宋体" w:cs="宋体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6">
    <w:name w:val="Default Paragraph Font"/>
    <w:qFormat/>
    <w:uiPriority w:val="1"/>
  </w:style>
  <w:style w:type="table" w:default="1" w:styleId="4">
    <w:name w:val="Normal Table"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paragraph" w:customStyle="1" w:styleId="8">
    <w:name w:val="代码"/>
    <w:basedOn w:val="9"/>
    <w:qFormat/>
    <w:uiPriority w:val="0"/>
    <w:pPr>
      <w:topLinePunct/>
      <w:adjustRightInd w:val="0"/>
      <w:ind w:left="630" w:leftChars="300"/>
      <w:jc w:val="left"/>
    </w:pPr>
    <w:rPr>
      <w:sz w:val="21"/>
      <w:szCs w:val="21"/>
    </w:rPr>
  </w:style>
  <w:style w:type="paragraph" w:customStyle="1" w:styleId="9">
    <w:name w:val="编程步骤"/>
    <w:basedOn w:val="1"/>
    <w:qFormat/>
    <w:uiPriority w:val="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paragraph" w:customStyle="1" w:styleId="11">
    <w:name w:val="表文"/>
    <w:basedOn w:val="1"/>
    <w:qFormat/>
    <w:uiPriority w:val="0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emf"/><Relationship Id="rId14" Type="http://schemas.openxmlformats.org/officeDocument/2006/relationships/package" Target="embeddings/Presentation1.pptx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3435</Words>
  <Characters>10732</Characters>
  <Paragraphs>420</Paragraphs>
  <TotalTime>72</TotalTime>
  <ScaleCrop>false</ScaleCrop>
  <LinksUpToDate>false</LinksUpToDate>
  <CharactersWithSpaces>11522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2019-09-16T20:46:00Z</dcterms:created>
  <dc:creator>nxshlmy</dc:creator>
  <cp:lastModifiedBy>yuuu</cp:lastModifiedBy>
  <dcterms:modified xsi:type="dcterms:W3CDTF">2022-09-16T08:42:45Z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56052107BA36464A91E50570E87589B9</vt:lpwstr>
  </property>
</Properties>
</file>